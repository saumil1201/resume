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7"/>
        <w:tblW w:w="0" w:type="auto"/>
        <w:tblCellSpacing w:w="0" w:type="dxa"/>
        <w:tblInd w:w="0" w:type="dxa"/>
        <w:tblLayout w:type="fixed"/>
        <w:tblCellMar>
          <w:top w:w="0" w:type="dxa"/>
          <w:left w:w="0" w:type="dxa"/>
          <w:bottom w:w="500" w:type="dxa"/>
          <w:right w:w="0" w:type="dxa"/>
        </w:tblCellMar>
      </w:tblPr>
      <w:tblGrid>
        <w:gridCol w:w="2800"/>
        <w:gridCol w:w="8240"/>
      </w:tblGrid>
      <w:tr w14:paraId="2861FBDA">
        <w:tblPrEx>
          <w:tblCellMar>
            <w:top w:w="0" w:type="dxa"/>
            <w:left w:w="0" w:type="dxa"/>
            <w:bottom w:w="500" w:type="dxa"/>
            <w:right w:w="0" w:type="dxa"/>
          </w:tblCellMar>
        </w:tblPrEx>
        <w:trPr>
          <w:tblCellSpacing w:w="0" w:type="dxa"/>
        </w:trPr>
        <w:tc>
          <w:tcPr>
            <w:tcW w:w="2800" w:type="dxa"/>
            <w:noWrap w:val="0"/>
            <w:tcMar>
              <w:top w:w="0" w:type="dxa"/>
              <w:left w:w="0" w:type="dxa"/>
              <w:bottom w:w="500" w:type="dxa"/>
              <w:right w:w="0" w:type="dxa"/>
            </w:tcMar>
            <w:vAlign w:val="top"/>
          </w:tcPr>
          <w:p w14:paraId="504BA884">
            <w:pPr>
              <w:pStyle w:val="22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after="0"/>
              <w:ind w:left="0" w:right="0"/>
              <w:jc w:val="left"/>
              <w:rPr>
                <w:rStyle w:val="18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24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page">
                    <wp:align>center</wp:align>
                  </wp:positionH>
                  <wp:positionV relativeFrom="page">
                    <wp:align>top</wp:align>
                  </wp:positionV>
                  <wp:extent cx="6998335" cy="685800"/>
                  <wp:effectExtent l="0" t="0" r="12065" b="0"/>
                  <wp:wrapTopAndBottom/>
                  <wp:docPr id="100003" name="Picture 1000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Picture 10000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335" cy="68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18"/>
                <w:rFonts w:ascii="Century Gothic" w:hAnsi="Century Gothic" w:eastAsia="Century Gothic" w:cs="Century Gothic"/>
                <w:strike w:val="0"/>
                <w:color w:val="020303"/>
                <w:sz w:val="20"/>
                <w:szCs w:val="20"/>
                <w:u w:val="none"/>
              </w:rPr>
              <w:drawing>
                <wp:inline distT="0" distB="0" distL="114300" distR="114300">
                  <wp:extent cx="1270000" cy="1617345"/>
                  <wp:effectExtent l="0" t="0" r="0" b="8255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1" name="Picture 10000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617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9280E6">
            <w:pPr>
              <w:pStyle w:val="23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right="0"/>
              <w:textAlignment w:val="auto"/>
              <w:rPr>
                <w:rStyle w:val="18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</w:p>
        </w:tc>
        <w:tc>
          <w:tcPr>
            <w:tcW w:w="8240" w:type="dxa"/>
            <w:noWrap w:val="0"/>
            <w:tcMar>
              <w:top w:w="0" w:type="dxa"/>
              <w:left w:w="0" w:type="dxa"/>
              <w:bottom w:w="500" w:type="dxa"/>
              <w:right w:w="0" w:type="dxa"/>
            </w:tcMar>
            <w:vAlign w:val="top"/>
          </w:tcPr>
          <w:p w14:paraId="21E8BFE6">
            <w:pPr>
              <w:pStyle w:val="26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after="320"/>
              <w:ind w:left="0" w:right="0"/>
              <w:rPr>
                <w:rStyle w:val="24"/>
                <w:rFonts w:ascii="Century Gothic" w:hAnsi="Century Gothic" w:eastAsia="Century Gothic" w:cs="Century Gothic"/>
                <w:b/>
                <w:bCs/>
                <w:caps/>
                <w:color w:val="576D7B"/>
                <w:sz w:val="64"/>
                <w:szCs w:val="64"/>
                <w:vertAlign w:val="baseline"/>
              </w:rPr>
            </w:pPr>
            <w:r>
              <w:rPr>
                <w:rStyle w:val="27"/>
                <w:rFonts w:ascii="Century Gothic" w:hAnsi="Century Gothic" w:eastAsia="Century Gothic" w:cs="Century Gothic"/>
                <w:b/>
                <w:bCs/>
                <w:caps/>
                <w:spacing w:val="4"/>
              </w:rPr>
              <w:t>Saumil</w:t>
            </w:r>
            <w:r>
              <w:rPr>
                <w:rStyle w:val="24"/>
                <w:rFonts w:ascii="Century Gothic" w:hAnsi="Century Gothic" w:eastAsia="Century Gothic" w:cs="Century Gothic"/>
                <w:b/>
                <w:bCs/>
                <w:caps/>
                <w:vertAlign w:val="baseline"/>
              </w:rPr>
              <w:t xml:space="preserve"> </w:t>
            </w:r>
            <w:r>
              <w:rPr>
                <w:rStyle w:val="27"/>
                <w:rFonts w:ascii="Century Gothic" w:hAnsi="Century Gothic" w:eastAsia="Century Gothic" w:cs="Century Gothic"/>
                <w:b/>
                <w:bCs/>
                <w:caps/>
                <w:spacing w:val="4"/>
              </w:rPr>
              <w:t>Pandya</w:t>
            </w:r>
          </w:p>
          <w:tbl>
            <w:tblPr>
              <w:tblStyle w:val="36"/>
              <w:tblW w:w="0" w:type="auto"/>
              <w:tblCellSpacing w:w="0" w:type="dxa"/>
              <w:tblInd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3960"/>
              <w:gridCol w:w="240"/>
              <w:gridCol w:w="3820"/>
            </w:tblGrid>
            <w:tr w14:paraId="631F0728"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0" w:type="dxa"/>
              </w:trPr>
              <w:tc>
                <w:tcPr>
                  <w:tcW w:w="396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top"/>
                </w:tcPr>
                <w:tbl>
                  <w:tblPr>
                    <w:tblStyle w:val="32"/>
                    <w:tblW w:w="396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323"/>
                    <w:gridCol w:w="3637"/>
                  </w:tblGrid>
                  <w:tr w14:paraId="678FBFE3"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40" w:hRule="atLeast"/>
                      <w:tblCellSpacing w:w="0" w:type="dxa"/>
                    </w:trPr>
                    <w:tc>
                      <w:tcPr>
                        <w:tcW w:w="32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vAlign w:val="center"/>
                      </w:tcPr>
                      <w:p w14:paraId="1ED759D2">
                        <w:pPr>
                          <w:spacing w:line="280" w:lineRule="exact"/>
                          <w:rPr>
                            <w:rStyle w:val="24"/>
                            <w:rFonts w:ascii="Century Gothic" w:hAnsi="Century Gothic" w:eastAsia="Century Gothic" w:cs="Century Gothic"/>
                            <w:color w:val="020303"/>
                            <w:sz w:val="20"/>
                            <w:szCs w:val="20"/>
                            <w:vertAlign w:val="baseline"/>
                          </w:rPr>
                        </w:pPr>
                        <w:r>
                          <w:rPr>
                            <w:rStyle w:val="24"/>
                            <w:rFonts w:ascii="Century Gothic" w:hAnsi="Century Gothic" w:eastAsia="Century Gothic" w:cs="Century Gothic"/>
                            <w:color w:val="020303"/>
                            <w:sz w:val="20"/>
                            <w:szCs w:val="20"/>
                            <w:vertAlign w:val="baseline"/>
                          </w:rPr>
                          <w:drawing>
                            <wp:inline distT="0" distB="0" distL="114300" distR="114300">
                              <wp:extent cx="127000" cy="127000"/>
                              <wp:effectExtent l="0" t="0" r="0" b="0"/>
                              <wp:docPr id="100005" name="Picture 100005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5" name="Picture 100005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463" cy="1275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600" w:type="dxa"/>
                        <w:tcMar>
                          <w:top w:w="0" w:type="dxa"/>
                          <w:left w:w="0" w:type="dxa"/>
                          <w:bottom w:w="140" w:type="dxa"/>
                          <w:right w:w="100" w:type="dxa"/>
                        </w:tcMar>
                        <w:vAlign w:val="top"/>
                      </w:tcPr>
                      <w:p w14:paraId="09199420">
                        <w:pPr>
                          <w:spacing w:line="240" w:lineRule="exact"/>
                          <w:rPr>
                            <w:rStyle w:val="30"/>
                            <w:rFonts w:ascii="Century Gothic" w:hAnsi="Century Gothic" w:eastAsia="Century Gothic" w:cs="Century Gothic"/>
                            <w:color w:val="020303"/>
                            <w:spacing w:val="4"/>
                            <w:sz w:val="20"/>
                            <w:szCs w:val="20"/>
                            <w:vertAlign w:val="baseline"/>
                          </w:rPr>
                        </w:pPr>
                        <w:r>
                          <w:rPr>
                            <w:rStyle w:val="27"/>
                            <w:rFonts w:ascii="Century Gothic" w:hAnsi="Century Gothic" w:eastAsia="Century Gothic" w:cs="Century Gothic"/>
                            <w:color w:val="020303"/>
                            <w:spacing w:val="4"/>
                            <w:sz w:val="20"/>
                            <w:szCs w:val="20"/>
                          </w:rPr>
                          <w:t>Gandhinagar, India 382004</w:t>
                        </w:r>
                      </w:p>
                    </w:tc>
                  </w:tr>
                  <w:tr w14:paraId="5668839E"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40" w:hRule="atLeast"/>
                      <w:tblCellSpacing w:w="0" w:type="dxa"/>
                    </w:trPr>
                    <w:tc>
                      <w:tcPr>
                        <w:tcW w:w="32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vAlign w:val="center"/>
                      </w:tcPr>
                      <w:p w14:paraId="506D3760">
                        <w:pPr>
                          <w:spacing w:line="280" w:lineRule="exact"/>
                          <w:rPr>
                            <w:rStyle w:val="31"/>
                            <w:rFonts w:ascii="Century Gothic" w:hAnsi="Century Gothic" w:eastAsia="Century Gothic" w:cs="Century Gothic"/>
                            <w:color w:val="020303"/>
                            <w:spacing w:val="4"/>
                            <w:sz w:val="20"/>
                            <w:szCs w:val="20"/>
                            <w:vertAlign w:val="baseline"/>
                          </w:rPr>
                        </w:pPr>
                        <w:r>
                          <w:rPr>
                            <w:rStyle w:val="31"/>
                            <w:rFonts w:ascii="Century Gothic" w:hAnsi="Century Gothic" w:eastAsia="Century Gothic" w:cs="Century Gothic"/>
                            <w:color w:val="020303"/>
                            <w:spacing w:val="4"/>
                            <w:sz w:val="20"/>
                            <w:szCs w:val="20"/>
                            <w:vertAlign w:val="baseline"/>
                          </w:rPr>
                          <w:drawing>
                            <wp:inline distT="0" distB="0" distL="114300" distR="114300">
                              <wp:extent cx="127000" cy="127000"/>
                              <wp:effectExtent l="0" t="0" r="0" b="0"/>
                              <wp:docPr id="100007" name="Picture 100007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7" name="Picture 100007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463" cy="1275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600" w:type="dxa"/>
                        <w:tcMar>
                          <w:top w:w="0" w:type="dxa"/>
                          <w:left w:w="0" w:type="dxa"/>
                          <w:bottom w:w="140" w:type="dxa"/>
                          <w:right w:w="100" w:type="dxa"/>
                        </w:tcMar>
                        <w:vAlign w:val="top"/>
                      </w:tcPr>
                      <w:p w14:paraId="74D8B654">
                        <w:pPr>
                          <w:spacing w:line="240" w:lineRule="exact"/>
                          <w:rPr>
                            <w:rStyle w:val="30"/>
                            <w:rFonts w:ascii="Century Gothic" w:hAnsi="Century Gothic" w:eastAsia="Century Gothic" w:cs="Century Gothic"/>
                            <w:color w:val="020303"/>
                            <w:spacing w:val="4"/>
                            <w:sz w:val="20"/>
                            <w:szCs w:val="20"/>
                            <w:vertAlign w:val="baseline"/>
                          </w:rPr>
                        </w:pPr>
                        <w:r>
                          <w:rPr>
                            <w:rStyle w:val="27"/>
                            <w:rFonts w:ascii="Century Gothic" w:hAnsi="Century Gothic" w:eastAsia="Century Gothic" w:cs="Century Gothic"/>
                            <w:color w:val="020303"/>
                            <w:spacing w:val="4"/>
                            <w:sz w:val="20"/>
                            <w:szCs w:val="20"/>
                          </w:rPr>
                          <w:t>+91 7405859802</w:t>
                        </w:r>
                      </w:p>
                    </w:tc>
                  </w:tr>
                  <w:tr w14:paraId="3C9860CC"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40" w:hRule="atLeast"/>
                      <w:tblCellSpacing w:w="0" w:type="dxa"/>
                    </w:trPr>
                    <w:tc>
                      <w:tcPr>
                        <w:tcW w:w="32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vAlign w:val="center"/>
                      </w:tcPr>
                      <w:p w14:paraId="52631034">
                        <w:pPr>
                          <w:spacing w:line="280" w:lineRule="exact"/>
                          <w:rPr>
                            <w:rStyle w:val="31"/>
                            <w:rFonts w:ascii="Century Gothic" w:hAnsi="Century Gothic" w:eastAsia="Century Gothic" w:cs="Century Gothic"/>
                            <w:color w:val="020303"/>
                            <w:spacing w:val="4"/>
                            <w:sz w:val="20"/>
                            <w:szCs w:val="20"/>
                            <w:vertAlign w:val="baseline"/>
                          </w:rPr>
                        </w:pPr>
                        <w:r>
                          <w:rPr>
                            <w:rStyle w:val="31"/>
                            <w:rFonts w:ascii="Century Gothic" w:hAnsi="Century Gothic" w:eastAsia="Century Gothic" w:cs="Century Gothic"/>
                            <w:color w:val="020303"/>
                            <w:spacing w:val="4"/>
                            <w:sz w:val="20"/>
                            <w:szCs w:val="20"/>
                            <w:vertAlign w:val="baseline"/>
                          </w:rPr>
                          <w:drawing>
                            <wp:inline distT="0" distB="0" distL="114300" distR="114300">
                              <wp:extent cx="127000" cy="127000"/>
                              <wp:effectExtent l="0" t="0" r="0" b="0"/>
                              <wp:docPr id="100009" name="Picture 100009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9" name="Picture 100009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463" cy="1275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600" w:type="dxa"/>
                        <w:tcMar>
                          <w:top w:w="0" w:type="dxa"/>
                          <w:left w:w="0" w:type="dxa"/>
                          <w:bottom w:w="140" w:type="dxa"/>
                          <w:right w:w="100" w:type="dxa"/>
                        </w:tcMar>
                        <w:vAlign w:val="top"/>
                      </w:tcPr>
                      <w:p w14:paraId="1633343A">
                        <w:pPr>
                          <w:spacing w:line="240" w:lineRule="exact"/>
                          <w:rPr>
                            <w:rStyle w:val="30"/>
                            <w:rFonts w:ascii="Century Gothic" w:hAnsi="Century Gothic" w:eastAsia="Century Gothic" w:cs="Century Gothic"/>
                            <w:color w:val="020303"/>
                            <w:spacing w:val="4"/>
                            <w:sz w:val="20"/>
                            <w:szCs w:val="20"/>
                            <w:vertAlign w:val="baseline"/>
                          </w:rPr>
                        </w:pPr>
                        <w:r>
                          <w:rPr>
                            <w:rStyle w:val="27"/>
                            <w:rFonts w:ascii="Century Gothic" w:hAnsi="Century Gothic" w:eastAsia="Century Gothic" w:cs="Century Gothic"/>
                            <w:color w:val="020303"/>
                            <w:spacing w:val="4"/>
                            <w:sz w:val="20"/>
                            <w:szCs w:val="20"/>
                          </w:rPr>
                          <w:t>pandyasaumilchandrahash@gmail.com</w:t>
                        </w:r>
                      </w:p>
                    </w:tc>
                  </w:tr>
                </w:tbl>
                <w:p w14:paraId="42761296">
                  <w:pPr>
                    <w:rPr>
                      <w:rStyle w:val="24"/>
                      <w:rFonts w:ascii="Century Gothic" w:hAnsi="Century Gothic" w:eastAsia="Century Gothic" w:cs="Century Gothic"/>
                      <w:color w:val="020303"/>
                      <w:sz w:val="20"/>
                      <w:szCs w:val="20"/>
                      <w:vertAlign w:val="baseline"/>
                    </w:rPr>
                  </w:pPr>
                </w:p>
              </w:tc>
              <w:tc>
                <w:tcPr>
                  <w:tcW w:w="2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</w:tcPr>
                <w:p w14:paraId="25B7EBFE">
                  <w:pPr>
                    <w:rPr>
                      <w:rStyle w:val="24"/>
                      <w:rFonts w:ascii="Century Gothic" w:hAnsi="Century Gothic" w:eastAsia="Century Gothic" w:cs="Century Gothic"/>
                      <w:color w:val="020303"/>
                      <w:sz w:val="20"/>
                      <w:szCs w:val="20"/>
                      <w:vertAlign w:val="baseline"/>
                    </w:rPr>
                  </w:pPr>
                </w:p>
              </w:tc>
              <w:tc>
                <w:tcPr>
                  <w:tcW w:w="38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top"/>
                </w:tcPr>
                <w:p w14:paraId="73092030">
                  <w:pPr>
                    <w:pStyle w:val="35"/>
                    <w:spacing w:before="0" w:after="0"/>
                    <w:ind w:left="0" w:right="0"/>
                    <w:rPr>
                      <w:rStyle w:val="10"/>
                      <w:rFonts w:ascii="Century Gothic" w:hAnsi="Century Gothic" w:eastAsia="Century Gothic" w:cs="Century Gothic"/>
                      <w:spacing w:val="4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Century Gothic" w:hAnsi="Century Gothic" w:eastAsia="Century Gothic" w:cs="Century Gothic"/>
                      <w:color w:val="020303"/>
                      <w:spacing w:val="4"/>
                      <w:sz w:val="20"/>
                      <w:szCs w:val="20"/>
                      <w:vertAlign w:val="baseline"/>
                    </w:rPr>
                    <w:fldChar w:fldCharType="begin"/>
                  </w:r>
                  <w:r>
                    <w:rPr>
                      <w:rStyle w:val="34"/>
                      <w:rFonts w:ascii="Century Gothic" w:hAnsi="Century Gothic" w:eastAsia="Century Gothic" w:cs="Century Gothic"/>
                      <w:color w:val="020303"/>
                      <w:spacing w:val="4"/>
                      <w:sz w:val="20"/>
                      <w:szCs w:val="20"/>
                      <w:vertAlign w:val="baseline"/>
                    </w:rPr>
                    <w:instrText xml:space="preserve"> HYPERLINK "http://www.linkedin.com/in/
saumil-pandya-b7a1811b4" </w:instrText>
                  </w:r>
                  <w:r>
                    <w:rPr>
                      <w:rStyle w:val="34"/>
                      <w:rFonts w:ascii="Century Gothic" w:hAnsi="Century Gothic" w:eastAsia="Century Gothic" w:cs="Century Gothic"/>
                      <w:color w:val="020303"/>
                      <w:spacing w:val="4"/>
                      <w:sz w:val="20"/>
                      <w:szCs w:val="20"/>
                      <w:vertAlign w:val="baseline"/>
                    </w:rPr>
                    <w:fldChar w:fldCharType="separate"/>
                  </w:r>
                  <w:r>
                    <w:rPr>
                      <w:rStyle w:val="10"/>
                      <w:rFonts w:ascii="Century Gothic" w:hAnsi="Century Gothic" w:eastAsia="Century Gothic" w:cs="Century Gothic"/>
                      <w:spacing w:val="4"/>
                      <w:sz w:val="20"/>
                      <w:szCs w:val="20"/>
                      <w:vertAlign w:val="baseline"/>
                    </w:rPr>
                    <w:t>http://www.linkedin.com/in/</w:t>
                  </w:r>
                </w:p>
                <w:p w14:paraId="3A3A2788">
                  <w:pPr>
                    <w:pStyle w:val="35"/>
                    <w:spacing w:before="0" w:after="0"/>
                    <w:ind w:left="0" w:right="0"/>
                    <w:rPr>
                      <w:rStyle w:val="10"/>
                      <w:rFonts w:ascii="Century Gothic" w:hAnsi="Century Gothic" w:eastAsia="Century Gothic" w:cs="Century Gothic"/>
                      <w:spacing w:val="4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10"/>
                      <w:rFonts w:ascii="Century Gothic" w:hAnsi="Century Gothic" w:eastAsia="Century Gothic" w:cs="Century Gothic"/>
                      <w:spacing w:val="4"/>
                      <w:sz w:val="20"/>
                      <w:szCs w:val="20"/>
                      <w:vertAlign w:val="baseline"/>
                    </w:rPr>
                    <w:t>
saumil-pandya-b7a1811b4</w:t>
                  </w:r>
                </w:p>
                <w:p w14:paraId="450FA5FE">
                  <w:pPr>
                    <w:pStyle w:val="35"/>
                    <w:spacing w:before="0" w:after="0"/>
                    <w:ind w:left="0" w:right="0"/>
                    <w:rPr>
                      <w:rStyle w:val="34"/>
                      <w:rFonts w:ascii="Century Gothic" w:hAnsi="Century Gothic" w:eastAsia="Century Gothic" w:cs="Century Gothic"/>
                      <w:color w:val="020303"/>
                      <w:spacing w:val="4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Century Gothic" w:hAnsi="Century Gothic" w:eastAsia="Century Gothic" w:cs="Century Gothic"/>
                      <w:color w:val="020303"/>
                      <w:spacing w:val="4"/>
                      <w:sz w:val="20"/>
                      <w:szCs w:val="20"/>
                      <w:vertAlign w:val="baseline"/>
                    </w:rPr>
                    <w:fldChar w:fldCharType="end"/>
                  </w:r>
                  <w:bookmarkStart w:id="0" w:name="_GoBack"/>
                  <w:bookmarkEnd w:id="0"/>
                </w:p>
                <w:p w14:paraId="667A49B0">
                  <w:pPr>
                    <w:pStyle w:val="35"/>
                    <w:spacing w:before="0" w:after="0"/>
                    <w:ind w:left="0" w:right="0"/>
                    <w:rPr>
                      <w:rStyle w:val="34"/>
                      <w:rFonts w:ascii="Century Gothic" w:hAnsi="Century Gothic" w:eastAsia="Century Gothic" w:cs="Century Gothic"/>
                      <w:color w:val="020303"/>
                      <w:spacing w:val="4"/>
                      <w:sz w:val="20"/>
                      <w:szCs w:val="20"/>
                      <w:vertAlign w:val="baseline"/>
                    </w:rPr>
                  </w:pPr>
                </w:p>
              </w:tc>
            </w:tr>
          </w:tbl>
          <w:p w14:paraId="4C04A34E">
            <w:pPr>
              <w:rPr>
                <w:rStyle w:val="24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</w:p>
        </w:tc>
      </w:tr>
    </w:tbl>
    <w:p w14:paraId="7563CB50">
      <w:pPr>
        <w:rPr>
          <w:vanish/>
        </w:rPr>
      </w:pPr>
    </w:p>
    <w:tbl>
      <w:tblPr>
        <w:tblStyle w:val="45"/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50"/>
        <w:gridCol w:w="8290"/>
      </w:tblGrid>
      <w:tr w14:paraId="160359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5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tcMar>
              <w:top w:w="0" w:type="dxa"/>
              <w:left w:w="0" w:type="dxa"/>
              <w:bottom w:w="500" w:type="dxa"/>
              <w:right w:w="0" w:type="dxa"/>
            </w:tcMar>
            <w:vAlign w:val="top"/>
          </w:tcPr>
          <w:p w14:paraId="46EAA407">
            <w:pPr>
              <w:spacing w:line="20" w:lineRule="exact"/>
              <w:rPr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-50800</wp:posOffset>
                  </wp:positionV>
                  <wp:extent cx="1535430" cy="51435"/>
                  <wp:effectExtent l="0" t="0" r="1270" b="12065"/>
                  <wp:wrapNone/>
                  <wp:docPr id="100011" name="Picture 1000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Picture 10001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429" cy="51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39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  <w:t xml:space="preserve"> </w:t>
            </w:r>
            <w:r>
              <w:pict>
                <v:line id="_x0000_s1025" o:spid="_x0000_s1025" o:spt="20" style="position:absolute;left:0pt;margin-left:0pt;margin-top:-0.5pt;height:0.5pt;width:552pt;z-index:251661312;mso-width-relative:page;mso-height-relative:page;" fillcolor="#576D7B" filled="t" stroked="t" coordsize="21600,21600">
                  <v:path arrowok="t"/>
                  <v:fill on="t" focussize="0,0"/>
                  <v:stroke color="#576D7B"/>
                  <v:imagedata o:title=""/>
                  <o:lock v:ext="edit"/>
                </v:line>
              </w:pict>
            </w:r>
          </w:p>
          <w:p w14:paraId="05AFF0BE">
            <w:pPr>
              <w:pStyle w:val="4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17"/>
              </w:pBdr>
              <w:spacing w:before="0" w:after="0"/>
              <w:ind w:left="0" w:right="340"/>
              <w:rPr>
                <w:rStyle w:val="39"/>
                <w:rFonts w:ascii="Century Gothic" w:hAnsi="Century Gothic" w:eastAsia="Century Gothic" w:cs="Century Gothic"/>
                <w:b/>
                <w:bCs/>
                <w:caps/>
                <w:color w:val="000000"/>
                <w:sz w:val="20"/>
                <w:szCs w:val="20"/>
                <w:vertAlign w:val="baseline"/>
              </w:rPr>
            </w:pPr>
            <w:r>
              <w:rPr>
                <w:rStyle w:val="39"/>
                <w:rFonts w:ascii="Century Gothic" w:hAnsi="Century Gothic" w:eastAsia="Century Gothic" w:cs="Century Gothic"/>
                <w:b/>
                <w:bCs/>
                <w:caps/>
                <w:vertAlign w:val="baseline"/>
              </w:rPr>
              <w:t>Summary</w:t>
            </w:r>
          </w:p>
          <w:p w14:paraId="6E4443F9">
            <w:pPr>
              <w:pStyle w:val="41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right="0"/>
              <w:textAlignment w:val="auto"/>
              <w:rPr>
                <w:rStyle w:val="39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</w:p>
        </w:tc>
        <w:tc>
          <w:tcPr>
            <w:tcW w:w="829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tcMar>
              <w:top w:w="0" w:type="dxa"/>
              <w:left w:w="25" w:type="dxa"/>
              <w:bottom w:w="500" w:type="dxa"/>
              <w:right w:w="0" w:type="dxa"/>
            </w:tcMar>
            <w:vAlign w:val="top"/>
          </w:tcPr>
          <w:p w14:paraId="0EC22287">
            <w:pPr>
              <w:pStyle w:val="44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after="0"/>
              <w:ind w:left="20" w:right="0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  <w:t>Seeking a position in a dynamic organization where I can apply my skills to achieve organizational goals. Highly organized, dedicated, and eager to embrace challenges. Strong interpersonal skills, a positive attitude, and a passion for learning new technologies.</w:t>
            </w:r>
          </w:p>
        </w:tc>
      </w:tr>
    </w:tbl>
    <w:p w14:paraId="47C4E94E">
      <w:pPr>
        <w:rPr>
          <w:vanish/>
        </w:rPr>
      </w:pPr>
    </w:p>
    <w:tbl>
      <w:tblPr>
        <w:tblStyle w:val="45"/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50"/>
        <w:gridCol w:w="8290"/>
      </w:tblGrid>
      <w:tr w14:paraId="5859621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5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tcMar>
              <w:top w:w="0" w:type="dxa"/>
              <w:left w:w="0" w:type="dxa"/>
              <w:bottom w:w="500" w:type="dxa"/>
              <w:right w:w="0" w:type="dxa"/>
            </w:tcMar>
            <w:vAlign w:val="top"/>
          </w:tcPr>
          <w:p w14:paraId="6BFF66F8">
            <w:pPr>
              <w:spacing w:line="20" w:lineRule="exact"/>
              <w:rPr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-50800</wp:posOffset>
                  </wp:positionV>
                  <wp:extent cx="1535430" cy="51435"/>
                  <wp:effectExtent l="0" t="0" r="1270" b="12065"/>
                  <wp:wrapNone/>
                  <wp:docPr id="100013" name="Picture 1000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3" name="Picture 10001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429" cy="51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39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  <w:t xml:space="preserve"> </w:t>
            </w:r>
            <w:r>
              <w:pict>
                <v:line id="_x0000_s1026" o:spid="_x0000_s1026" o:spt="20" style="position:absolute;left:0pt;margin-left:0pt;margin-top:-0.5pt;height:0.5pt;width:552pt;z-index:251663360;mso-width-relative:page;mso-height-relative:page;" fillcolor="#576D7B" filled="t" stroked="t" coordsize="21600,21600">
                  <v:path arrowok="t"/>
                  <v:fill on="t" focussize="0,0"/>
                  <v:stroke color="#576D7B"/>
                  <v:imagedata o:title=""/>
                  <o:lock v:ext="edit"/>
                </v:line>
              </w:pict>
            </w:r>
          </w:p>
          <w:p w14:paraId="1F967DED">
            <w:pPr>
              <w:pStyle w:val="4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17"/>
              </w:pBdr>
              <w:spacing w:before="0" w:after="0"/>
              <w:ind w:left="0" w:right="340"/>
              <w:rPr>
                <w:rStyle w:val="39"/>
                <w:rFonts w:ascii="Century Gothic" w:hAnsi="Century Gothic" w:eastAsia="Century Gothic" w:cs="Century Gothic"/>
                <w:b/>
                <w:bCs/>
                <w:caps/>
                <w:color w:val="000000"/>
                <w:sz w:val="20"/>
                <w:szCs w:val="20"/>
                <w:vertAlign w:val="baseline"/>
              </w:rPr>
            </w:pPr>
            <w:r>
              <w:rPr>
                <w:rStyle w:val="39"/>
                <w:rFonts w:ascii="Century Gothic" w:hAnsi="Century Gothic" w:eastAsia="Century Gothic" w:cs="Century Gothic"/>
                <w:b/>
                <w:bCs/>
                <w:caps/>
                <w:vertAlign w:val="baseline"/>
              </w:rPr>
              <w:t>Skills</w:t>
            </w:r>
          </w:p>
          <w:p w14:paraId="0C684EBE">
            <w:pPr>
              <w:pStyle w:val="41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right="0"/>
              <w:textAlignment w:val="auto"/>
              <w:rPr>
                <w:rStyle w:val="39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</w:p>
        </w:tc>
        <w:tc>
          <w:tcPr>
            <w:tcW w:w="829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tcMar>
              <w:top w:w="0" w:type="dxa"/>
              <w:left w:w="25" w:type="dxa"/>
              <w:bottom w:w="500" w:type="dxa"/>
              <w:right w:w="0" w:type="dxa"/>
            </w:tcMar>
            <w:vAlign w:val="top"/>
          </w:tcPr>
          <w:tbl>
            <w:tblPr>
              <w:tblStyle w:val="50"/>
              <w:tblW w:w="0" w:type="auto"/>
              <w:tblInd w:w="2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4145"/>
              <w:gridCol w:w="4145"/>
            </w:tblGrid>
            <w:tr w14:paraId="05E61485"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4145" w:type="dxa"/>
                  <w:tcMar>
                    <w:top w:w="80" w:type="dxa"/>
                    <w:left w:w="0" w:type="dxa"/>
                    <w:bottom w:w="0" w:type="dxa"/>
                    <w:right w:w="200" w:type="dxa"/>
                  </w:tcMar>
                  <w:vAlign w:val="top"/>
                </w:tcPr>
                <w:p w14:paraId="048CBE56">
                  <w:pPr>
                    <w:pStyle w:val="44"/>
                    <w:spacing w:before="0" w:after="0"/>
                    <w:ind w:left="20" w:right="0"/>
                    <w:rPr>
                      <w:rStyle w:val="47"/>
                      <w:rFonts w:ascii="Century Gothic" w:hAnsi="Century Gothic" w:eastAsia="Century Gothic" w:cs="Century Gothic"/>
                      <w:color w:val="020303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48"/>
                      <w:rFonts w:ascii="Century Gothic" w:hAnsi="Century Gothic" w:eastAsia="Century Gothic" w:cs="Century Gothic"/>
                      <w:b/>
                      <w:bCs/>
                      <w:color w:val="020303"/>
                      <w:sz w:val="20"/>
                      <w:szCs w:val="20"/>
                    </w:rPr>
                    <w:t>Linux Administration</w:t>
                  </w:r>
                  <w:r>
                    <w:rPr>
                      <w:rStyle w:val="47"/>
                      <w:rFonts w:ascii="Century Gothic" w:hAnsi="Century Gothic" w:eastAsia="Century Gothic" w:cs="Century Gothic"/>
                      <w:color w:val="020303"/>
                      <w:sz w:val="20"/>
                      <w:szCs w:val="20"/>
                      <w:vertAlign w:val="baseline"/>
                    </w:rPr>
                    <w:t>: Expertise in managing Linux-based environments, including system installation, configuration, and maintenance. Skilled in shell scripting, process automation, and security hardening.</w:t>
                  </w:r>
                </w:p>
                <w:p w14:paraId="4F4A9E80">
                  <w:pPr>
                    <w:pStyle w:val="44"/>
                    <w:spacing w:before="0" w:after="0"/>
                    <w:ind w:left="20" w:right="0"/>
                    <w:rPr>
                      <w:rStyle w:val="47"/>
                      <w:rFonts w:ascii="Century Gothic" w:hAnsi="Century Gothic" w:eastAsia="Century Gothic" w:cs="Century Gothic"/>
                      <w:color w:val="020303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48"/>
                      <w:rFonts w:ascii="Century Gothic" w:hAnsi="Century Gothic" w:eastAsia="Century Gothic" w:cs="Century Gothic"/>
                      <w:b/>
                      <w:bCs/>
                      <w:color w:val="020303"/>
                      <w:sz w:val="20"/>
                      <w:szCs w:val="20"/>
                    </w:rPr>
                    <w:t>AWS Cloud Services</w:t>
                  </w:r>
                  <w:r>
                    <w:rPr>
                      <w:rStyle w:val="47"/>
                      <w:rFonts w:ascii="Century Gothic" w:hAnsi="Century Gothic" w:eastAsia="Century Gothic" w:cs="Century Gothic"/>
                      <w:color w:val="020303"/>
                      <w:sz w:val="20"/>
                      <w:szCs w:val="20"/>
                      <w:vertAlign w:val="baseline"/>
                    </w:rPr>
                    <w:t>: Proficient in deploying, managing, and scaling infrastructure on AWS using services such as EC2, S3, RDS, IAM, CloudFormation, and Lambda. Experience with auto-scaling, load balancing, and VPC configuration.</w:t>
                  </w:r>
                </w:p>
                <w:p w14:paraId="78D0FA8B">
                  <w:pPr>
                    <w:pStyle w:val="44"/>
                    <w:spacing w:before="0" w:after="0"/>
                    <w:ind w:left="20" w:right="0"/>
                    <w:rPr>
                      <w:rStyle w:val="47"/>
                      <w:rFonts w:ascii="Century Gothic" w:hAnsi="Century Gothic" w:eastAsia="Century Gothic" w:cs="Century Gothic"/>
                      <w:color w:val="020303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48"/>
                      <w:rFonts w:ascii="Century Gothic" w:hAnsi="Century Gothic" w:eastAsia="Century Gothic" w:cs="Century Gothic"/>
                      <w:b/>
                      <w:bCs/>
                      <w:color w:val="020303"/>
                      <w:sz w:val="20"/>
                      <w:szCs w:val="20"/>
                    </w:rPr>
                    <w:t>Docker &amp; Containerization</w:t>
                  </w:r>
                  <w:r>
                    <w:rPr>
                      <w:rStyle w:val="47"/>
                      <w:rFonts w:ascii="Century Gothic" w:hAnsi="Century Gothic" w:eastAsia="Century Gothic" w:cs="Century Gothic"/>
                      <w:color w:val="020303"/>
                      <w:sz w:val="20"/>
                      <w:szCs w:val="20"/>
                      <w:vertAlign w:val="baseline"/>
                    </w:rPr>
                    <w:t>: In-depth knowledge of containerization using Docker. Expertise in building, deploying, and managing containerized applications. Skilled in creating and managing Dockerfiles, Docker Compose, and optimizing images.</w:t>
                  </w:r>
                </w:p>
                <w:p w14:paraId="1A4EC6D0">
                  <w:pPr>
                    <w:pStyle w:val="49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line="10" w:lineRule="exact"/>
                    <w:ind w:left="20" w:right="0"/>
                    <w:textAlignment w:val="auto"/>
                    <w:rPr>
                      <w:rStyle w:val="47"/>
                      <w:rFonts w:ascii="Century Gothic" w:hAnsi="Century Gothic" w:eastAsia="Century Gothic" w:cs="Century Gothic"/>
                      <w:color w:val="020303"/>
                      <w:sz w:val="20"/>
                      <w:szCs w:val="20"/>
                      <w:vertAlign w:val="baseline"/>
                    </w:rPr>
                  </w:pPr>
                </w:p>
              </w:tc>
              <w:tc>
                <w:tcPr>
                  <w:tcW w:w="4145" w:type="dxa"/>
                  <w:tcMar>
                    <w:top w:w="80" w:type="dxa"/>
                    <w:left w:w="0" w:type="dxa"/>
                    <w:bottom w:w="0" w:type="dxa"/>
                    <w:right w:w="0" w:type="dxa"/>
                  </w:tcMar>
                  <w:vAlign w:val="top"/>
                </w:tcPr>
                <w:p w14:paraId="0D0DC1F8">
                  <w:pPr>
                    <w:pStyle w:val="44"/>
                    <w:spacing w:before="0" w:after="0"/>
                    <w:ind w:left="20" w:right="0"/>
                    <w:rPr>
                      <w:rStyle w:val="47"/>
                      <w:rFonts w:ascii="Century Gothic" w:hAnsi="Century Gothic" w:eastAsia="Century Gothic" w:cs="Century Gothic"/>
                      <w:color w:val="020303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48"/>
                      <w:rFonts w:ascii="Century Gothic" w:hAnsi="Century Gothic" w:eastAsia="Century Gothic" w:cs="Century Gothic"/>
                      <w:b/>
                      <w:bCs/>
                      <w:color w:val="020303"/>
                      <w:sz w:val="20"/>
                      <w:szCs w:val="20"/>
                    </w:rPr>
                    <w:t>Kubernetes</w:t>
                  </w:r>
                  <w:r>
                    <w:rPr>
                      <w:rStyle w:val="47"/>
                      <w:rFonts w:ascii="Century Gothic" w:hAnsi="Century Gothic" w:eastAsia="Century Gothic" w:cs="Century Gothic"/>
                      <w:color w:val="020303"/>
                      <w:sz w:val="20"/>
                      <w:szCs w:val="20"/>
                      <w:vertAlign w:val="baseline"/>
                    </w:rPr>
                    <w:t>: Hands-on experience with Kubernetes for orchestrating containerized applications. Expertise in managing clusters, configuring services, and deploying applications. Proficient in Helm charts and ensuring scalability and resilience.</w:t>
                  </w:r>
                  <w:r>
                    <w:rPr>
                      <w:rStyle w:val="48"/>
                      <w:rFonts w:ascii="Century Gothic" w:hAnsi="Century Gothic" w:eastAsia="Century Gothic" w:cs="Century Gothic"/>
                      <w:b/>
                      <w:bCs/>
                      <w:color w:val="020303"/>
                      <w:sz w:val="20"/>
                      <w:szCs w:val="20"/>
                    </w:rPr>
                    <w:t>Git &amp; Version</w:t>
                  </w:r>
                </w:p>
                <w:p w14:paraId="6B82117E">
                  <w:pPr>
                    <w:pStyle w:val="44"/>
                    <w:spacing w:before="0" w:after="0"/>
                    <w:ind w:left="20" w:right="0"/>
                    <w:rPr>
                      <w:rStyle w:val="47"/>
                      <w:rFonts w:ascii="Century Gothic" w:hAnsi="Century Gothic" w:eastAsia="Century Gothic" w:cs="Century Gothic"/>
                      <w:color w:val="020303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48"/>
                      <w:rFonts w:ascii="Century Gothic" w:hAnsi="Century Gothic" w:eastAsia="Century Gothic" w:cs="Century Gothic"/>
                      <w:b/>
                      <w:bCs/>
                      <w:color w:val="020303"/>
                      <w:sz w:val="20"/>
                      <w:szCs w:val="20"/>
                    </w:rPr>
                    <w:t>Control</w:t>
                  </w:r>
                  <w:r>
                    <w:rPr>
                      <w:rStyle w:val="47"/>
                      <w:rFonts w:ascii="Century Gothic" w:hAnsi="Century Gothic" w:eastAsia="Century Gothic" w:cs="Century Gothic"/>
                      <w:color w:val="020303"/>
                      <w:sz w:val="20"/>
                      <w:szCs w:val="20"/>
                      <w:vertAlign w:val="baseline"/>
                    </w:rPr>
                    <w:t>: Proficient in version control using Git. Experience with branching strategies, managing repositories, and collaborating in CI/CD pipelines. Familiar with GitLab, GitHub, and Bitbucket workflows</w:t>
                  </w:r>
                </w:p>
                <w:p w14:paraId="6511C749">
                  <w:pPr>
                    <w:pStyle w:val="44"/>
                    <w:spacing w:before="0" w:after="0"/>
                    <w:ind w:left="20" w:right="0"/>
                    <w:rPr>
                      <w:rStyle w:val="47"/>
                      <w:rFonts w:ascii="Century Gothic" w:hAnsi="Century Gothic" w:eastAsia="Century Gothic" w:cs="Century Gothic"/>
                      <w:color w:val="020303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48"/>
                      <w:rFonts w:ascii="Century Gothic" w:hAnsi="Century Gothic" w:eastAsia="Century Gothic" w:cs="Century Gothic"/>
                      <w:b/>
                      <w:bCs/>
                      <w:color w:val="020303"/>
                      <w:sz w:val="20"/>
                      <w:szCs w:val="20"/>
                    </w:rPr>
                    <w:t>CI/CD &amp; Automation</w:t>
                  </w:r>
                  <w:r>
                    <w:rPr>
                      <w:rStyle w:val="47"/>
                      <w:rFonts w:ascii="Century Gothic" w:hAnsi="Century Gothic" w:eastAsia="Century Gothic" w:cs="Century Gothic"/>
                      <w:color w:val="020303"/>
                      <w:sz w:val="20"/>
                      <w:szCs w:val="20"/>
                      <w:vertAlign w:val="baseline"/>
                    </w:rPr>
                    <w:t>: Implemented and maintained continuous integration/continuous deployment pipelines using Jenkins, GitLab CI, or similar tools. Automated builds, testing, and deployments to streamline DevOps workflows.</w:t>
                  </w:r>
                </w:p>
                <w:p w14:paraId="4539E074">
                  <w:pPr>
                    <w:pStyle w:val="49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line="10" w:lineRule="exact"/>
                    <w:ind w:left="20" w:right="0"/>
                    <w:textAlignment w:val="auto"/>
                    <w:rPr>
                      <w:rStyle w:val="47"/>
                      <w:rFonts w:ascii="Century Gothic" w:hAnsi="Century Gothic" w:eastAsia="Century Gothic" w:cs="Century Gothic"/>
                      <w:color w:val="020303"/>
                      <w:sz w:val="20"/>
                      <w:szCs w:val="20"/>
                      <w:vertAlign w:val="baseline"/>
                    </w:rPr>
                  </w:pPr>
                </w:p>
              </w:tc>
            </w:tr>
          </w:tbl>
          <w:p w14:paraId="7D42E115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0" w:after="0" w:line="20" w:lineRule="auto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color w:val="FFFFFF"/>
                <w:sz w:val="2"/>
              </w:rPr>
              <w:t>..</w:t>
            </w:r>
          </w:p>
        </w:tc>
      </w:tr>
    </w:tbl>
    <w:p w14:paraId="0E6A8901">
      <w:pPr>
        <w:rPr>
          <w:vanish/>
        </w:rPr>
      </w:pPr>
    </w:p>
    <w:tbl>
      <w:tblPr>
        <w:tblStyle w:val="45"/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50"/>
        <w:gridCol w:w="8290"/>
      </w:tblGrid>
      <w:tr w14:paraId="6AE55E0A">
        <w:tc>
          <w:tcPr>
            <w:tcW w:w="275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tcMar>
              <w:top w:w="0" w:type="dxa"/>
              <w:left w:w="0" w:type="dxa"/>
              <w:bottom w:w="500" w:type="dxa"/>
              <w:right w:w="0" w:type="dxa"/>
            </w:tcMar>
            <w:vAlign w:val="top"/>
          </w:tcPr>
          <w:p w14:paraId="640E403A">
            <w:pPr>
              <w:spacing w:line="20" w:lineRule="exact"/>
              <w:rPr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-50800</wp:posOffset>
                  </wp:positionV>
                  <wp:extent cx="1535430" cy="51435"/>
                  <wp:effectExtent l="0" t="0" r="1270" b="12065"/>
                  <wp:wrapNone/>
                  <wp:docPr id="100015" name="Picture 1000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5" name="Picture 10001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429" cy="51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39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  <w:t xml:space="preserve"> </w:t>
            </w:r>
            <w:r>
              <w:pict>
                <v:line id="_x0000_s1027" o:spid="_x0000_s1027" o:spt="20" style="position:absolute;left:0pt;margin-left:0pt;margin-top:-0.5pt;height:0.5pt;width:552pt;z-index:251665408;mso-width-relative:page;mso-height-relative:page;" fillcolor="#576D7B" filled="t" stroked="t" coordsize="21600,21600">
                  <v:path arrowok="t"/>
                  <v:fill on="t" focussize="0,0"/>
                  <v:stroke color="#576D7B"/>
                  <v:imagedata o:title=""/>
                  <o:lock v:ext="edit"/>
                </v:line>
              </w:pict>
            </w:r>
          </w:p>
          <w:p w14:paraId="668D308D">
            <w:pPr>
              <w:pStyle w:val="4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17"/>
              </w:pBdr>
              <w:spacing w:before="0" w:after="0"/>
              <w:ind w:left="0" w:right="340"/>
              <w:rPr>
                <w:rStyle w:val="39"/>
                <w:rFonts w:ascii="Century Gothic" w:hAnsi="Century Gothic" w:eastAsia="Century Gothic" w:cs="Century Gothic"/>
                <w:b/>
                <w:bCs/>
                <w:caps/>
                <w:color w:val="000000"/>
                <w:sz w:val="20"/>
                <w:szCs w:val="20"/>
                <w:vertAlign w:val="baseline"/>
              </w:rPr>
            </w:pPr>
            <w:r>
              <w:rPr>
                <w:rStyle w:val="39"/>
                <w:rFonts w:ascii="Century Gothic" w:hAnsi="Century Gothic" w:eastAsia="Century Gothic" w:cs="Century Gothic"/>
                <w:b/>
                <w:bCs/>
                <w:caps/>
                <w:vertAlign w:val="baseline"/>
              </w:rPr>
              <w:t>Experience</w:t>
            </w:r>
          </w:p>
          <w:p w14:paraId="64E382B5">
            <w:pPr>
              <w:pStyle w:val="41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right="0"/>
              <w:textAlignment w:val="auto"/>
              <w:rPr>
                <w:rStyle w:val="39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</w:p>
        </w:tc>
        <w:tc>
          <w:tcPr>
            <w:tcW w:w="829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tcMar>
              <w:top w:w="0" w:type="dxa"/>
              <w:left w:w="25" w:type="dxa"/>
              <w:bottom w:w="500" w:type="dxa"/>
              <w:right w:w="0" w:type="dxa"/>
            </w:tcMar>
            <w:vAlign w:val="top"/>
          </w:tcPr>
          <w:p w14:paraId="378FE8FA">
            <w:pPr>
              <w:pStyle w:val="52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after="0"/>
              <w:ind w:left="20" w:right="0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53"/>
                <w:rFonts w:ascii="Century Gothic" w:hAnsi="Century Gothic" w:eastAsia="Century Gothic" w:cs="Century Gothic"/>
                <w:b/>
                <w:bCs/>
                <w:color w:val="020303"/>
                <w:sz w:val="20"/>
                <w:szCs w:val="20"/>
              </w:rPr>
              <w:t>Hardware and Networking Engineer</w:t>
            </w:r>
            <w:r>
              <w:rPr>
                <w:rStyle w:val="27"/>
                <w:rFonts w:ascii="Century Gothic" w:hAnsi="Century Gothic" w:eastAsia="Century Gothic" w:cs="Century Gothic"/>
                <w:color w:val="020303"/>
                <w:sz w:val="20"/>
                <w:szCs w:val="20"/>
              </w:rPr>
              <w:t>, 01/2022 - Current</w:t>
            </w:r>
          </w:p>
          <w:p w14:paraId="5E4CB386">
            <w:pPr>
              <w:pStyle w:val="52"/>
              <w:spacing w:before="0" w:after="0"/>
              <w:ind w:left="20" w:right="0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53"/>
                <w:rFonts w:ascii="Century Gothic" w:hAnsi="Century Gothic" w:eastAsia="Century Gothic" w:cs="Century Gothic"/>
                <w:b/>
                <w:bCs/>
                <w:i/>
                <w:iCs/>
                <w:color w:val="020303"/>
                <w:sz w:val="20"/>
                <w:szCs w:val="20"/>
              </w:rPr>
              <w:t>Webindia INC</w:t>
            </w:r>
            <w:r>
              <w:rPr>
                <w:rStyle w:val="27"/>
                <w:rFonts w:ascii="Century Gothic" w:hAnsi="Century Gothic" w:eastAsia="Century Gothic" w:cs="Century Gothic"/>
                <w:color w:val="020303"/>
                <w:sz w:val="20"/>
                <w:szCs w:val="20"/>
              </w:rPr>
              <w:t>, Ahmedabad, India</w:t>
            </w:r>
          </w:p>
          <w:p w14:paraId="3CDFF292">
            <w:pPr>
              <w:pStyle w:val="54"/>
              <w:numPr>
                <w:ilvl w:val="0"/>
                <w:numId w:val="1"/>
              </w:numPr>
              <w:spacing w:before="0" w:after="0"/>
              <w:ind w:left="220" w:right="0" w:hanging="192"/>
              <w:rPr>
                <w:rStyle w:val="27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27"/>
                <w:rFonts w:ascii="Century Gothic" w:hAnsi="Century Gothic" w:eastAsia="Century Gothic" w:cs="Century Gothic"/>
                <w:color w:val="020303"/>
                <w:vertAlign w:val="baseline"/>
              </w:rPr>
              <w:t>Extensive experience in IT infrastructure management, including LAN, WAN, server installations (Windows, Linux), and SOHO router setup.</w:t>
            </w:r>
          </w:p>
          <w:p w14:paraId="12409861">
            <w:pPr>
              <w:pStyle w:val="54"/>
              <w:numPr>
                <w:ilvl w:val="0"/>
                <w:numId w:val="1"/>
              </w:numPr>
              <w:spacing w:after="0"/>
              <w:ind w:left="220" w:right="0" w:hanging="192"/>
              <w:rPr>
                <w:rStyle w:val="27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27"/>
                <w:rFonts w:ascii="Century Gothic" w:hAnsi="Century Gothic" w:eastAsia="Century Gothic" w:cs="Century Gothic"/>
                <w:color w:val="020303"/>
                <w:vertAlign w:val="baseline"/>
              </w:rPr>
              <w:t>Managed server roles: ADDS, DHCP, DNS, Group Policy, RAID, WDS, IIS, Hyper-V.</w:t>
            </w:r>
          </w:p>
          <w:p w14:paraId="50134E34">
            <w:pPr>
              <w:pStyle w:val="54"/>
              <w:numPr>
                <w:ilvl w:val="0"/>
                <w:numId w:val="1"/>
              </w:numPr>
              <w:spacing w:after="0"/>
              <w:ind w:left="220" w:right="0" w:hanging="192"/>
              <w:rPr>
                <w:rStyle w:val="27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27"/>
                <w:rFonts w:ascii="Century Gothic" w:hAnsi="Century Gothic" w:eastAsia="Century Gothic" w:cs="Century Gothic"/>
                <w:color w:val="020303"/>
                <w:vertAlign w:val="baseline"/>
              </w:rPr>
              <w:t>Proficient in Outlook, Office 365, G-Suite admin, and Biomax attendance devices.</w:t>
            </w:r>
          </w:p>
          <w:p w14:paraId="1A91351A">
            <w:pPr>
              <w:pStyle w:val="54"/>
              <w:numPr>
                <w:ilvl w:val="0"/>
                <w:numId w:val="1"/>
              </w:numPr>
              <w:spacing w:after="0"/>
              <w:ind w:left="220" w:right="0" w:hanging="192"/>
              <w:rPr>
                <w:rStyle w:val="27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27"/>
                <w:rFonts w:ascii="Century Gothic" w:hAnsi="Century Gothic" w:eastAsia="Century Gothic" w:cs="Century Gothic"/>
                <w:color w:val="020303"/>
                <w:vertAlign w:val="baseline"/>
              </w:rPr>
              <w:t>Configured and maintained firewalls (Fortigate), NAS, NVR, C-panel, WHM, and tp-link access points.</w:t>
            </w:r>
          </w:p>
          <w:p w14:paraId="53F979B3">
            <w:pPr>
              <w:pStyle w:val="54"/>
              <w:numPr>
                <w:ilvl w:val="0"/>
                <w:numId w:val="1"/>
              </w:numPr>
              <w:spacing w:after="0"/>
              <w:ind w:left="220" w:right="0" w:hanging="192"/>
              <w:rPr>
                <w:rStyle w:val="27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27"/>
                <w:rFonts w:ascii="Century Gothic" w:hAnsi="Century Gothic" w:eastAsia="Century Gothic" w:cs="Century Gothic"/>
                <w:color w:val="020303"/>
                <w:vertAlign w:val="baseline"/>
              </w:rPr>
              <w:t>Basic knowledge of AWS, Linux, and SQL Server administration.</w:t>
            </w:r>
          </w:p>
          <w:p w14:paraId="6DFD5FD3">
            <w:pPr>
              <w:pStyle w:val="54"/>
              <w:numPr>
                <w:ilvl w:val="0"/>
                <w:numId w:val="1"/>
              </w:numPr>
              <w:spacing w:after="0"/>
              <w:ind w:left="220" w:right="0" w:hanging="192"/>
              <w:rPr>
                <w:rStyle w:val="27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27"/>
                <w:rFonts w:ascii="Century Gothic" w:hAnsi="Century Gothic" w:eastAsia="Century Gothic" w:cs="Century Gothic"/>
                <w:color w:val="020303"/>
                <w:vertAlign w:val="baseline"/>
              </w:rPr>
              <w:t>Deployed virtual machines and microservices on AWS, Azure, and GCP.</w:t>
            </w:r>
          </w:p>
          <w:p w14:paraId="246CE63F">
            <w:pPr>
              <w:pStyle w:val="54"/>
              <w:numPr>
                <w:ilvl w:val="0"/>
                <w:numId w:val="1"/>
              </w:numPr>
              <w:spacing w:after="0"/>
              <w:ind w:left="220" w:right="0" w:hanging="192"/>
              <w:rPr>
                <w:rStyle w:val="27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27"/>
                <w:rFonts w:ascii="Century Gothic" w:hAnsi="Century Gothic" w:eastAsia="Century Gothic" w:cs="Century Gothic"/>
                <w:color w:val="020303"/>
                <w:vertAlign w:val="baseline"/>
              </w:rPr>
              <w:t>Provided technical support, troubleshooting, and maintenance for network hardware, servers, and Linux-based systems.</w:t>
            </w:r>
          </w:p>
          <w:p w14:paraId="157173BE">
            <w:pPr>
              <w:pStyle w:val="54"/>
              <w:numPr>
                <w:ilvl w:val="0"/>
                <w:numId w:val="1"/>
              </w:numPr>
              <w:spacing w:after="0"/>
              <w:ind w:left="220" w:right="0" w:hanging="192"/>
              <w:rPr>
                <w:rStyle w:val="27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27"/>
                <w:rFonts w:ascii="Century Gothic" w:hAnsi="Century Gothic" w:eastAsia="Century Gothic" w:cs="Century Gothic"/>
                <w:color w:val="020303"/>
                <w:vertAlign w:val="baseline"/>
              </w:rPr>
              <w:t>Developed scripts for automation and implemented security best practices.</w:t>
            </w:r>
          </w:p>
          <w:p w14:paraId="37268FB2">
            <w:pPr>
              <w:pStyle w:val="28"/>
              <w:pBdr>
                <w:top w:val="none" w:color="020303" w:sz="0" w:space="20"/>
                <w:left w:val="none" w:color="020303" w:sz="0" w:space="0"/>
                <w:bottom w:val="dashSmallGap" w:color="020303" w:sz="2" w:space="0"/>
                <w:right w:val="none" w:color="020303" w:sz="0" w:space="0"/>
                <w:between w:val="none" w:color="020303" w:sz="0" w:space="0"/>
              </w:pBdr>
              <w:spacing w:before="0" w:after="0" w:line="20" w:lineRule="exact"/>
              <w:ind w:left="20" w:right="0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</w:p>
          <w:p w14:paraId="5A976F28">
            <w:pPr>
              <w:pStyle w:val="52"/>
              <w:spacing w:before="0" w:after="0"/>
              <w:ind w:left="20" w:right="0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53"/>
                <w:rFonts w:ascii="Century Gothic" w:hAnsi="Century Gothic" w:eastAsia="Century Gothic" w:cs="Century Gothic"/>
                <w:b/>
                <w:bCs/>
                <w:color w:val="020303"/>
                <w:sz w:val="20"/>
                <w:szCs w:val="20"/>
              </w:rPr>
              <w:t>IT Engineer</w:t>
            </w:r>
            <w:r>
              <w:rPr>
                <w:rStyle w:val="27"/>
                <w:rFonts w:ascii="Century Gothic" w:hAnsi="Century Gothic" w:eastAsia="Century Gothic" w:cs="Century Gothic"/>
                <w:color w:val="020303"/>
                <w:sz w:val="20"/>
                <w:szCs w:val="20"/>
              </w:rPr>
              <w:t>, 09/2019 - 11/2021</w:t>
            </w:r>
          </w:p>
          <w:p w14:paraId="03269F09">
            <w:pPr>
              <w:pStyle w:val="52"/>
              <w:spacing w:before="0" w:after="0"/>
              <w:ind w:left="20" w:right="0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53"/>
                <w:rFonts w:ascii="Century Gothic" w:hAnsi="Century Gothic" w:eastAsia="Century Gothic" w:cs="Century Gothic"/>
                <w:b/>
                <w:bCs/>
                <w:i/>
                <w:iCs/>
                <w:color w:val="020303"/>
                <w:sz w:val="20"/>
                <w:szCs w:val="20"/>
              </w:rPr>
              <w:t>Khushi Ambient Media Solution</w:t>
            </w:r>
          </w:p>
          <w:p w14:paraId="35FC6035">
            <w:pPr>
              <w:pStyle w:val="54"/>
              <w:numPr>
                <w:ilvl w:val="0"/>
                <w:numId w:val="2"/>
              </w:numPr>
              <w:spacing w:before="0" w:after="0"/>
              <w:ind w:left="220" w:right="0" w:hanging="192"/>
              <w:rPr>
                <w:rStyle w:val="27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27"/>
                <w:rFonts w:ascii="Century Gothic" w:hAnsi="Century Gothic" w:eastAsia="Century Gothic" w:cs="Century Gothic"/>
                <w:color w:val="020303"/>
                <w:vertAlign w:val="baseline"/>
              </w:rPr>
              <w:t>IT Engineer with expertise in maintaining IT infrastructure: LAN/WAN, Windows &amp; Server OS installations, SOHO routers, server roles (ADDS, DHCP, DNS, Group Policy, RAID, WDS, IIS, Hyper-V), Office 365, GSuite admin, NAS, hardware &amp; networking, video conferencing (Polycom), and DVR for cameras.</w:t>
            </w:r>
          </w:p>
          <w:p w14:paraId="72156144">
            <w:pPr>
              <w:pStyle w:val="28"/>
              <w:pBdr>
                <w:top w:val="none" w:color="020303" w:sz="0" w:space="20"/>
                <w:left w:val="none" w:color="020303" w:sz="0" w:space="0"/>
                <w:bottom w:val="dashSmallGap" w:color="020303" w:sz="2" w:space="0"/>
                <w:right w:val="none" w:color="020303" w:sz="0" w:space="0"/>
                <w:between w:val="none" w:color="020303" w:sz="0" w:space="0"/>
              </w:pBdr>
              <w:spacing w:before="0" w:after="0" w:line="20" w:lineRule="exact"/>
              <w:ind w:left="20" w:right="0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</w:p>
          <w:p w14:paraId="0B5ED947">
            <w:pPr>
              <w:pStyle w:val="52"/>
              <w:spacing w:before="0" w:after="0"/>
              <w:ind w:left="20" w:right="0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53"/>
                <w:rFonts w:ascii="Century Gothic" w:hAnsi="Century Gothic" w:eastAsia="Century Gothic" w:cs="Century Gothic"/>
                <w:b/>
                <w:bCs/>
                <w:color w:val="020303"/>
                <w:sz w:val="20"/>
                <w:szCs w:val="20"/>
              </w:rPr>
              <w:t>IT Engineer</w:t>
            </w:r>
            <w:r>
              <w:rPr>
                <w:rStyle w:val="27"/>
                <w:rFonts w:ascii="Century Gothic" w:hAnsi="Century Gothic" w:eastAsia="Century Gothic" w:cs="Century Gothic"/>
                <w:color w:val="020303"/>
                <w:sz w:val="20"/>
                <w:szCs w:val="20"/>
              </w:rPr>
              <w:t>, 04/2019 - 08/2019</w:t>
            </w:r>
          </w:p>
          <w:p w14:paraId="2AA159C0">
            <w:pPr>
              <w:pStyle w:val="52"/>
              <w:spacing w:before="0" w:after="0"/>
              <w:ind w:left="20" w:right="0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53"/>
                <w:rFonts w:ascii="Century Gothic" w:hAnsi="Century Gothic" w:eastAsia="Century Gothic" w:cs="Century Gothic"/>
                <w:b/>
                <w:bCs/>
                <w:i/>
                <w:iCs/>
                <w:color w:val="020303"/>
                <w:sz w:val="20"/>
                <w:szCs w:val="20"/>
              </w:rPr>
              <w:t>Sunce Info solution Pvt Ltd.</w:t>
            </w:r>
          </w:p>
          <w:p w14:paraId="48FBD209">
            <w:pPr>
              <w:pStyle w:val="54"/>
              <w:numPr>
                <w:ilvl w:val="0"/>
                <w:numId w:val="3"/>
              </w:numPr>
              <w:spacing w:before="0" w:after="0"/>
              <w:ind w:left="220" w:right="0" w:hanging="192"/>
              <w:rPr>
                <w:rStyle w:val="27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27"/>
                <w:rFonts w:ascii="Century Gothic" w:hAnsi="Century Gothic" w:eastAsia="Century Gothic" w:cs="Century Gothic"/>
                <w:color w:val="020303"/>
                <w:vertAlign w:val="baseline"/>
              </w:rPr>
              <w:t>IT Engineer responsible for IT infrastructure maintenance: LAN/WAN, Windows &amp; Server OS installation, SOHO routers, server roles (ADDS, DHCP, DNS, Group Policy, RAID, WDS, IIS, Hyper-V), Office 365, GSuite admin, and hardware/networking.</w:t>
            </w:r>
          </w:p>
          <w:p w14:paraId="3480CE2C">
            <w:pPr>
              <w:pStyle w:val="28"/>
              <w:pBdr>
                <w:top w:val="none" w:color="020303" w:sz="0" w:space="20"/>
                <w:left w:val="none" w:color="020303" w:sz="0" w:space="0"/>
                <w:bottom w:val="dashSmallGap" w:color="020303" w:sz="2" w:space="0"/>
                <w:right w:val="none" w:color="020303" w:sz="0" w:space="0"/>
                <w:between w:val="none" w:color="020303" w:sz="0" w:space="0"/>
              </w:pBdr>
              <w:spacing w:before="0" w:after="0" w:line="20" w:lineRule="exact"/>
              <w:ind w:left="20" w:right="0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</w:p>
          <w:p w14:paraId="519D209F">
            <w:pPr>
              <w:pStyle w:val="52"/>
              <w:spacing w:before="0" w:after="0"/>
              <w:ind w:left="20" w:right="0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53"/>
                <w:rFonts w:ascii="Century Gothic" w:hAnsi="Century Gothic" w:eastAsia="Century Gothic" w:cs="Century Gothic"/>
                <w:b/>
                <w:bCs/>
                <w:color w:val="020303"/>
                <w:sz w:val="20"/>
                <w:szCs w:val="20"/>
              </w:rPr>
              <w:t>IT Engineer</w:t>
            </w:r>
            <w:r>
              <w:rPr>
                <w:rStyle w:val="27"/>
                <w:rFonts w:ascii="Century Gothic" w:hAnsi="Century Gothic" w:eastAsia="Century Gothic" w:cs="Century Gothic"/>
                <w:color w:val="020303"/>
                <w:sz w:val="20"/>
                <w:szCs w:val="20"/>
              </w:rPr>
              <w:t>, 09/2017 - 03/2019</w:t>
            </w:r>
          </w:p>
          <w:p w14:paraId="33E83572">
            <w:pPr>
              <w:pStyle w:val="52"/>
              <w:spacing w:before="0" w:after="0"/>
              <w:ind w:left="20" w:right="0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53"/>
                <w:rFonts w:ascii="Century Gothic" w:hAnsi="Century Gothic" w:eastAsia="Century Gothic" w:cs="Century Gothic"/>
                <w:b/>
                <w:bCs/>
                <w:i/>
                <w:iCs/>
                <w:color w:val="020303"/>
                <w:sz w:val="20"/>
                <w:szCs w:val="20"/>
              </w:rPr>
              <w:t>MKC infrastructure ltd.</w:t>
            </w:r>
          </w:p>
          <w:p w14:paraId="73DE55D6">
            <w:pPr>
              <w:pStyle w:val="54"/>
              <w:numPr>
                <w:ilvl w:val="0"/>
                <w:numId w:val="4"/>
              </w:numPr>
              <w:spacing w:before="0" w:after="0"/>
              <w:ind w:left="220" w:right="0" w:hanging="192"/>
              <w:rPr>
                <w:rStyle w:val="27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27"/>
                <w:rFonts w:ascii="Century Gothic" w:hAnsi="Century Gothic" w:eastAsia="Century Gothic" w:cs="Century Gothic"/>
                <w:color w:val="020303"/>
                <w:vertAlign w:val="baseline"/>
              </w:rPr>
              <w:t>IT Engineer managing IT infrastructure, troubleshooting Windows OS, Office 365, Outlook, LAN/WAN, Sophos firewall. Also handled AD, Group Policy, VLAN, DHCP, and ERP admin</w:t>
            </w:r>
          </w:p>
        </w:tc>
      </w:tr>
    </w:tbl>
    <w:p w14:paraId="3DE2B1D0">
      <w:pPr>
        <w:rPr>
          <w:vanish/>
        </w:rPr>
      </w:pPr>
    </w:p>
    <w:tbl>
      <w:tblPr>
        <w:tblStyle w:val="45"/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50"/>
        <w:gridCol w:w="8290"/>
      </w:tblGrid>
      <w:tr w14:paraId="5AFF2B3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5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tcMar>
              <w:top w:w="0" w:type="dxa"/>
              <w:left w:w="0" w:type="dxa"/>
              <w:bottom w:w="500" w:type="dxa"/>
              <w:right w:w="0" w:type="dxa"/>
            </w:tcMar>
            <w:vAlign w:val="top"/>
          </w:tcPr>
          <w:p w14:paraId="59A1EB9D">
            <w:pPr>
              <w:spacing w:line="20" w:lineRule="exact"/>
              <w:rPr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-50800</wp:posOffset>
                  </wp:positionV>
                  <wp:extent cx="1535430" cy="51435"/>
                  <wp:effectExtent l="0" t="0" r="1270" b="12065"/>
                  <wp:wrapNone/>
                  <wp:docPr id="100017" name="Picture 1000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7" name="Picture 10001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429" cy="51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39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  <w:t xml:space="preserve"> </w:t>
            </w:r>
            <w:r>
              <w:pict>
                <v:line id="_x0000_s1028" o:spid="_x0000_s1028" o:spt="20" style="position:absolute;left:0pt;margin-left:0pt;margin-top:-0.5pt;height:0.5pt;width:552pt;z-index:251667456;mso-width-relative:page;mso-height-relative:page;" fillcolor="#576D7B" filled="t" stroked="t" coordsize="21600,21600">
                  <v:path arrowok="t"/>
                  <v:fill on="t" focussize="0,0"/>
                  <v:stroke color="#576D7B"/>
                  <v:imagedata o:title=""/>
                  <o:lock v:ext="edit"/>
                </v:line>
              </w:pict>
            </w:r>
          </w:p>
          <w:p w14:paraId="063CDC45">
            <w:pPr>
              <w:pStyle w:val="4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17"/>
              </w:pBdr>
              <w:spacing w:before="0" w:after="0"/>
              <w:ind w:left="0" w:right="340"/>
              <w:rPr>
                <w:rStyle w:val="39"/>
                <w:rFonts w:ascii="Century Gothic" w:hAnsi="Century Gothic" w:eastAsia="Century Gothic" w:cs="Century Gothic"/>
                <w:b/>
                <w:bCs/>
                <w:caps/>
                <w:color w:val="000000"/>
                <w:sz w:val="20"/>
                <w:szCs w:val="20"/>
                <w:vertAlign w:val="baseline"/>
              </w:rPr>
            </w:pPr>
            <w:r>
              <w:rPr>
                <w:rStyle w:val="39"/>
                <w:rFonts w:ascii="Century Gothic" w:hAnsi="Century Gothic" w:eastAsia="Century Gothic" w:cs="Century Gothic"/>
                <w:b/>
                <w:bCs/>
                <w:caps/>
                <w:vertAlign w:val="baseline"/>
              </w:rPr>
              <w:t>Education</w:t>
            </w:r>
          </w:p>
          <w:p w14:paraId="4F8AECB2">
            <w:pPr>
              <w:pStyle w:val="41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right="0"/>
              <w:textAlignment w:val="auto"/>
              <w:rPr>
                <w:rStyle w:val="39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</w:p>
        </w:tc>
        <w:tc>
          <w:tcPr>
            <w:tcW w:w="829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tcMar>
              <w:top w:w="0" w:type="dxa"/>
              <w:left w:w="25" w:type="dxa"/>
              <w:bottom w:w="500" w:type="dxa"/>
              <w:right w:w="0" w:type="dxa"/>
            </w:tcMar>
            <w:vAlign w:val="top"/>
          </w:tcPr>
          <w:p w14:paraId="1C799017">
            <w:pPr>
              <w:pStyle w:val="58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after="0" w:line="100" w:lineRule="exact"/>
              <w:ind w:left="20" w:right="0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42"/>
                <w:rFonts w:ascii="Century Gothic" w:hAnsi="Century Gothic" w:eastAsia="Century Gothic" w:cs="Century Gothic"/>
                <w:color w:val="020303"/>
                <w:vertAlign w:val="baseline"/>
              </w:rPr>
              <w:t> </w:t>
            </w:r>
          </w:p>
          <w:p w14:paraId="38361715">
            <w:pPr>
              <w:pStyle w:val="6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after="0"/>
              <w:ind w:left="20" w:right="0"/>
              <w:rPr>
                <w:rStyle w:val="42"/>
                <w:rFonts w:ascii="Century Gothic" w:hAnsi="Century Gothic" w:eastAsia="Century Gothic" w:cs="Century Gothic"/>
                <w:i/>
                <w:iCs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53"/>
                <w:rFonts w:ascii="Century Gothic" w:hAnsi="Century Gothic" w:eastAsia="Century Gothic" w:cs="Century Gothic"/>
                <w:b/>
                <w:bCs/>
                <w:i/>
                <w:iCs/>
                <w:color w:val="020303"/>
                <w:sz w:val="20"/>
                <w:szCs w:val="20"/>
              </w:rPr>
              <w:t>BAOU</w:t>
            </w:r>
            <w:r>
              <w:rPr>
                <w:rStyle w:val="42"/>
                <w:rFonts w:ascii="Century Gothic" w:hAnsi="Century Gothic" w:eastAsia="Century Gothic" w:cs="Century Gothic"/>
                <w:i/>
                <w:iCs/>
                <w:color w:val="020303"/>
                <w:sz w:val="20"/>
                <w:szCs w:val="20"/>
                <w:vertAlign w:val="baseline"/>
              </w:rPr>
              <w:t xml:space="preserve"> </w:t>
            </w:r>
          </w:p>
          <w:p w14:paraId="3E8AF0FD">
            <w:pPr>
              <w:pStyle w:val="28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after="0"/>
              <w:ind w:left="20" w:right="0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53"/>
                <w:rFonts w:ascii="Century Gothic" w:hAnsi="Century Gothic" w:eastAsia="Century Gothic" w:cs="Century Gothic"/>
                <w:b/>
                <w:bCs/>
                <w:color w:val="020303"/>
                <w:sz w:val="20"/>
                <w:szCs w:val="20"/>
              </w:rPr>
              <w:t>MscIT</w:t>
            </w:r>
            <w:r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  <w:t xml:space="preserve"> </w:t>
            </w:r>
          </w:p>
          <w:p w14:paraId="5AB5A516">
            <w:pPr>
              <w:pStyle w:val="58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after="0"/>
              <w:ind w:left="20" w:right="0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42"/>
                <w:rFonts w:ascii="Century Gothic" w:hAnsi="Century Gothic" w:eastAsia="Century Gothic" w:cs="Century Gothic"/>
                <w:color w:val="020303"/>
                <w:vertAlign w:val="baseline"/>
              </w:rPr>
              <w:t> </w:t>
            </w:r>
          </w:p>
          <w:p w14:paraId="615084F2">
            <w:pPr>
              <w:pStyle w:val="28"/>
              <w:pBdr>
                <w:top w:val="none" w:color="020303" w:sz="0" w:space="0"/>
                <w:left w:val="none" w:color="020303" w:sz="0" w:space="0"/>
                <w:bottom w:val="dashSmallGap" w:color="020303" w:sz="2" w:space="0"/>
                <w:right w:val="none" w:color="020303" w:sz="0" w:space="0"/>
                <w:between w:val="none" w:color="020303" w:sz="0" w:space="0"/>
              </w:pBdr>
              <w:spacing w:before="0" w:after="0" w:line="20" w:lineRule="exact"/>
              <w:ind w:left="20" w:right="0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</w:p>
          <w:p w14:paraId="3F64A3CE">
            <w:pPr>
              <w:pStyle w:val="6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after="0"/>
              <w:ind w:left="20" w:right="0"/>
              <w:rPr>
                <w:rStyle w:val="42"/>
                <w:rFonts w:ascii="Century Gothic" w:hAnsi="Century Gothic" w:eastAsia="Century Gothic" w:cs="Century Gothic"/>
                <w:i/>
                <w:iCs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53"/>
                <w:rFonts w:ascii="Century Gothic" w:hAnsi="Century Gothic" w:eastAsia="Century Gothic" w:cs="Century Gothic"/>
                <w:b/>
                <w:bCs/>
                <w:i/>
                <w:iCs/>
                <w:color w:val="020303"/>
                <w:sz w:val="20"/>
                <w:szCs w:val="20"/>
              </w:rPr>
              <w:t>Gujarat technological university</w:t>
            </w:r>
            <w:r>
              <w:rPr>
                <w:rStyle w:val="42"/>
                <w:rFonts w:ascii="Century Gothic" w:hAnsi="Century Gothic" w:eastAsia="Century Gothic" w:cs="Century Gothic"/>
                <w:i/>
                <w:iCs/>
                <w:color w:val="020303"/>
                <w:sz w:val="20"/>
                <w:szCs w:val="20"/>
                <w:vertAlign w:val="baseline"/>
              </w:rPr>
              <w:t xml:space="preserve"> </w:t>
            </w:r>
          </w:p>
          <w:p w14:paraId="6258797D">
            <w:pPr>
              <w:pStyle w:val="28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after="0"/>
              <w:ind w:left="20" w:right="0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53"/>
                <w:rFonts w:ascii="Century Gothic" w:hAnsi="Century Gothic" w:eastAsia="Century Gothic" w:cs="Century Gothic"/>
                <w:b/>
                <w:bCs/>
                <w:color w:val="020303"/>
                <w:sz w:val="20"/>
                <w:szCs w:val="20"/>
              </w:rPr>
              <w:t>DIPLOMA In EC, Diploma</w:t>
            </w:r>
            <w:r>
              <w:rPr>
                <w:rStyle w:val="62"/>
                <w:rFonts w:ascii="Century Gothic" w:hAnsi="Century Gothic" w:eastAsia="Century Gothic" w:cs="Century Gothic"/>
                <w:vanish/>
                <w:color w:val="020303"/>
                <w:sz w:val="20"/>
                <w:szCs w:val="20"/>
              </w:rPr>
              <w:t xml:space="preserve"> </w:t>
            </w:r>
            <w:r>
              <w:rPr>
                <w:rStyle w:val="27"/>
                <w:rFonts w:ascii="Century Gothic" w:hAnsi="Century Gothic" w:eastAsia="Century Gothic" w:cs="Century Gothic"/>
                <w:color w:val="020303"/>
                <w:sz w:val="20"/>
                <w:szCs w:val="20"/>
              </w:rPr>
              <w:t xml:space="preserve">: </w:t>
            </w:r>
            <w:r>
              <w:rPr>
                <w:rStyle w:val="53"/>
                <w:rFonts w:ascii="Century Gothic" w:hAnsi="Century Gothic" w:eastAsia="Century Gothic" w:cs="Century Gothic"/>
                <w:b/>
                <w:bCs/>
                <w:color w:val="020303"/>
                <w:sz w:val="20"/>
                <w:szCs w:val="20"/>
              </w:rPr>
              <w:t>Electronic and communication</w:t>
            </w:r>
            <w:r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  <w:t xml:space="preserve"> </w:t>
            </w:r>
          </w:p>
          <w:p w14:paraId="41352BFC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after="0"/>
              <w:ind w:left="20" w:right="0"/>
              <w:textAlignment w:val="auto"/>
              <w:rPr>
                <w:rStyle w:val="27"/>
                <w:rFonts w:ascii="Century Gothic" w:hAnsi="Century Gothic" w:eastAsia="Century Gothic" w:cs="Century Gothic"/>
                <w:color w:val="020303"/>
                <w:sz w:val="20"/>
                <w:szCs w:val="20"/>
              </w:rPr>
            </w:pPr>
            <w:r>
              <w:rPr>
                <w:rStyle w:val="27"/>
                <w:rFonts w:ascii="Century Gothic" w:hAnsi="Century Gothic" w:eastAsia="Century Gothic" w:cs="Century Gothic"/>
                <w:color w:val="020303"/>
                <w:sz w:val="20"/>
                <w:szCs w:val="20"/>
              </w:rPr>
              <w:t>Percentage: 61.2</w:t>
            </w:r>
          </w:p>
          <w:p w14:paraId="575BD308">
            <w:pPr>
              <w:pStyle w:val="58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after="0"/>
              <w:ind w:left="20" w:right="0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42"/>
                <w:rFonts w:ascii="Century Gothic" w:hAnsi="Century Gothic" w:eastAsia="Century Gothic" w:cs="Century Gothic"/>
                <w:color w:val="020303"/>
                <w:vertAlign w:val="baseline"/>
              </w:rPr>
              <w:t> </w:t>
            </w:r>
          </w:p>
          <w:p w14:paraId="14B90C91">
            <w:pPr>
              <w:pStyle w:val="28"/>
              <w:pBdr>
                <w:top w:val="none" w:color="020303" w:sz="0" w:space="0"/>
                <w:left w:val="none" w:color="020303" w:sz="0" w:space="0"/>
                <w:bottom w:val="dashSmallGap" w:color="020303" w:sz="2" w:space="0"/>
                <w:right w:val="none" w:color="020303" w:sz="0" w:space="0"/>
                <w:between w:val="none" w:color="020303" w:sz="0" w:space="0"/>
              </w:pBdr>
              <w:spacing w:before="0" w:after="0" w:line="20" w:lineRule="exact"/>
              <w:ind w:left="20" w:right="0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</w:p>
          <w:p w14:paraId="3729CC99">
            <w:pPr>
              <w:pStyle w:val="28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after="0"/>
              <w:ind w:left="20" w:right="0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53"/>
                <w:rFonts w:ascii="Century Gothic" w:hAnsi="Century Gothic" w:eastAsia="Century Gothic" w:cs="Century Gothic"/>
                <w:b/>
                <w:bCs/>
                <w:color w:val="020303"/>
                <w:sz w:val="20"/>
                <w:szCs w:val="20"/>
              </w:rPr>
              <w:t>BAOU, BA</w:t>
            </w:r>
            <w:r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  <w:t xml:space="preserve"> </w:t>
            </w:r>
          </w:p>
          <w:p w14:paraId="16945391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after="0"/>
              <w:ind w:left="20" w:right="0"/>
              <w:textAlignment w:val="auto"/>
              <w:rPr>
                <w:rStyle w:val="27"/>
                <w:rFonts w:ascii="Century Gothic" w:hAnsi="Century Gothic" w:eastAsia="Century Gothic" w:cs="Century Gothic"/>
                <w:color w:val="020303"/>
                <w:sz w:val="20"/>
                <w:szCs w:val="20"/>
              </w:rPr>
            </w:pPr>
            <w:r>
              <w:rPr>
                <w:rStyle w:val="27"/>
                <w:rFonts w:ascii="Century Gothic" w:hAnsi="Century Gothic" w:eastAsia="Century Gothic" w:cs="Century Gothic"/>
                <w:color w:val="020303"/>
                <w:sz w:val="20"/>
                <w:szCs w:val="20"/>
              </w:rPr>
              <w:t>Percentage: 51</w:t>
            </w:r>
          </w:p>
        </w:tc>
      </w:tr>
    </w:tbl>
    <w:p w14:paraId="69614B79">
      <w:pPr>
        <w:rPr>
          <w:vanish/>
        </w:rPr>
      </w:pPr>
    </w:p>
    <w:tbl>
      <w:tblPr>
        <w:tblStyle w:val="45"/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50"/>
        <w:gridCol w:w="8290"/>
      </w:tblGrid>
      <w:tr w14:paraId="1231148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5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tcMar>
              <w:top w:w="0" w:type="dxa"/>
              <w:left w:w="0" w:type="dxa"/>
              <w:bottom w:w="500" w:type="dxa"/>
              <w:right w:w="0" w:type="dxa"/>
            </w:tcMar>
            <w:vAlign w:val="top"/>
          </w:tcPr>
          <w:p w14:paraId="138815B7">
            <w:pPr>
              <w:spacing w:line="20" w:lineRule="exact"/>
              <w:rPr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-50800</wp:posOffset>
                  </wp:positionV>
                  <wp:extent cx="1535430" cy="51435"/>
                  <wp:effectExtent l="0" t="0" r="1270" b="12065"/>
                  <wp:wrapNone/>
                  <wp:docPr id="100019" name="Picture 1000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9" name="Picture 10001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429" cy="51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39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  <w:t xml:space="preserve"> </w:t>
            </w:r>
            <w:r>
              <w:pict>
                <v:line id="_x0000_s1029" o:spid="_x0000_s1029" o:spt="20" style="position:absolute;left:0pt;margin-left:0pt;margin-top:-0.5pt;height:0.5pt;width:552pt;z-index:251669504;mso-width-relative:page;mso-height-relative:page;" fillcolor="#576D7B" filled="t" stroked="t" coordsize="21600,21600">
                  <v:path arrowok="t"/>
                  <v:fill on="t" focussize="0,0"/>
                  <v:stroke color="#576D7B"/>
                  <v:imagedata o:title=""/>
                  <o:lock v:ext="edit"/>
                </v:line>
              </w:pict>
            </w:r>
          </w:p>
          <w:p w14:paraId="6DC21B30">
            <w:pPr>
              <w:pStyle w:val="4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17"/>
              </w:pBdr>
              <w:spacing w:before="0" w:after="0"/>
              <w:ind w:left="0" w:right="340"/>
              <w:rPr>
                <w:rStyle w:val="39"/>
                <w:rFonts w:ascii="Century Gothic" w:hAnsi="Century Gothic" w:eastAsia="Century Gothic" w:cs="Century Gothic"/>
                <w:b/>
                <w:bCs/>
                <w:caps/>
                <w:color w:val="000000"/>
                <w:sz w:val="20"/>
                <w:szCs w:val="20"/>
                <w:vertAlign w:val="baseline"/>
              </w:rPr>
            </w:pPr>
            <w:r>
              <w:rPr>
                <w:rStyle w:val="39"/>
                <w:rFonts w:ascii="Century Gothic" w:hAnsi="Century Gothic" w:eastAsia="Century Gothic" w:cs="Century Gothic"/>
                <w:b/>
                <w:bCs/>
                <w:caps/>
                <w:vertAlign w:val="baseline"/>
              </w:rPr>
              <w:t>Personal Information</w:t>
            </w:r>
          </w:p>
          <w:p w14:paraId="2B06F360">
            <w:pPr>
              <w:pStyle w:val="41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right="0"/>
              <w:textAlignment w:val="auto"/>
              <w:rPr>
                <w:rStyle w:val="39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</w:p>
        </w:tc>
        <w:tc>
          <w:tcPr>
            <w:tcW w:w="829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tcMar>
              <w:top w:w="0" w:type="dxa"/>
              <w:left w:w="25" w:type="dxa"/>
              <w:bottom w:w="500" w:type="dxa"/>
              <w:right w:w="0" w:type="dxa"/>
            </w:tcMar>
            <w:vAlign w:val="top"/>
          </w:tcPr>
          <w:p w14:paraId="3FF0206A">
            <w:pPr>
              <w:pStyle w:val="54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after="0"/>
              <w:ind w:left="220" w:right="0" w:hanging="192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42"/>
                <w:rFonts w:ascii="Century Gothic" w:hAnsi="Century Gothic" w:eastAsia="Century Gothic" w:cs="Century Gothic"/>
                <w:color w:val="020303"/>
                <w:vertAlign w:val="baseline"/>
              </w:rPr>
              <w:t>Date of Birth: 12/01/1992</w:t>
            </w:r>
          </w:p>
          <w:p w14:paraId="3FCB363D">
            <w:pPr>
              <w:pStyle w:val="54"/>
              <w:numPr>
                <w:ilvl w:val="0"/>
                <w:numId w:val="5"/>
              </w:numPr>
              <w:spacing w:after="0"/>
              <w:ind w:left="220" w:right="0" w:hanging="192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42"/>
                <w:rFonts w:ascii="Century Gothic" w:hAnsi="Century Gothic" w:eastAsia="Century Gothic" w:cs="Century Gothic"/>
                <w:color w:val="020303"/>
                <w:vertAlign w:val="baseline"/>
              </w:rPr>
              <w:t>Gender: Male</w:t>
            </w:r>
          </w:p>
          <w:p w14:paraId="7BB1447C">
            <w:pPr>
              <w:pStyle w:val="54"/>
              <w:numPr>
                <w:ilvl w:val="0"/>
                <w:numId w:val="5"/>
              </w:numPr>
              <w:spacing w:after="0"/>
              <w:ind w:left="220" w:right="0" w:hanging="192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42"/>
                <w:rFonts w:ascii="Century Gothic" w:hAnsi="Century Gothic" w:eastAsia="Century Gothic" w:cs="Century Gothic"/>
                <w:color w:val="020303"/>
                <w:vertAlign w:val="baseline"/>
              </w:rPr>
              <w:t>Nationality: Indian</w:t>
            </w:r>
          </w:p>
        </w:tc>
      </w:tr>
    </w:tbl>
    <w:p w14:paraId="3F74B7BC">
      <w:pPr>
        <w:rPr>
          <w:vanish/>
        </w:rPr>
      </w:pPr>
    </w:p>
    <w:tbl>
      <w:tblPr>
        <w:tblStyle w:val="45"/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50"/>
        <w:gridCol w:w="8290"/>
      </w:tblGrid>
      <w:tr w14:paraId="4863FF1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5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tcMar>
              <w:top w:w="0" w:type="dxa"/>
              <w:left w:w="0" w:type="dxa"/>
              <w:bottom w:w="500" w:type="dxa"/>
              <w:right w:w="0" w:type="dxa"/>
            </w:tcMar>
            <w:vAlign w:val="top"/>
          </w:tcPr>
          <w:p w14:paraId="345F8E82">
            <w:pPr>
              <w:spacing w:line="20" w:lineRule="exact"/>
              <w:rPr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-50800</wp:posOffset>
                  </wp:positionV>
                  <wp:extent cx="1535430" cy="51435"/>
                  <wp:effectExtent l="0" t="0" r="1270" b="12065"/>
                  <wp:wrapNone/>
                  <wp:docPr id="100021" name="Picture 1000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1" name="Picture 10002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429" cy="51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39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  <w:t xml:space="preserve"> </w:t>
            </w:r>
            <w:r>
              <w:pict>
                <v:line id="_x0000_s1030" o:spid="_x0000_s1030" o:spt="20" style="position:absolute;left:0pt;margin-left:0pt;margin-top:-0.5pt;height:0.5pt;width:552pt;z-index:251671552;mso-width-relative:page;mso-height-relative:page;" fillcolor="#576D7B" filled="t" stroked="t" coordsize="21600,21600">
                  <v:path arrowok="t"/>
                  <v:fill on="t" focussize="0,0"/>
                  <v:stroke color="#576D7B"/>
                  <v:imagedata o:title=""/>
                  <o:lock v:ext="edit"/>
                </v:line>
              </w:pict>
            </w:r>
          </w:p>
          <w:p w14:paraId="5DA8621B">
            <w:pPr>
              <w:pStyle w:val="4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17"/>
              </w:pBdr>
              <w:spacing w:before="0" w:after="0"/>
              <w:ind w:left="0" w:right="340"/>
              <w:rPr>
                <w:rStyle w:val="39"/>
                <w:rFonts w:ascii="Century Gothic" w:hAnsi="Century Gothic" w:eastAsia="Century Gothic" w:cs="Century Gothic"/>
                <w:b/>
                <w:bCs/>
                <w:caps/>
                <w:color w:val="000000"/>
                <w:sz w:val="20"/>
                <w:szCs w:val="20"/>
                <w:vertAlign w:val="baseline"/>
              </w:rPr>
            </w:pPr>
            <w:r>
              <w:rPr>
                <w:rStyle w:val="39"/>
                <w:rFonts w:ascii="Century Gothic" w:hAnsi="Century Gothic" w:eastAsia="Century Gothic" w:cs="Century Gothic"/>
                <w:b/>
                <w:bCs/>
                <w:caps/>
                <w:vertAlign w:val="baseline"/>
              </w:rPr>
              <w:t>Disclaimer</w:t>
            </w:r>
          </w:p>
          <w:p w14:paraId="6613E68A">
            <w:pPr>
              <w:pStyle w:val="41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right="0"/>
              <w:textAlignment w:val="auto"/>
              <w:rPr>
                <w:rStyle w:val="39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</w:p>
        </w:tc>
        <w:tc>
          <w:tcPr>
            <w:tcW w:w="829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tcMar>
              <w:top w:w="0" w:type="dxa"/>
              <w:left w:w="25" w:type="dxa"/>
              <w:bottom w:w="500" w:type="dxa"/>
              <w:right w:w="0" w:type="dxa"/>
            </w:tcMar>
            <w:vAlign w:val="top"/>
          </w:tcPr>
          <w:p w14:paraId="79ED8AD7">
            <w:pPr>
              <w:pStyle w:val="44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after="0"/>
              <w:ind w:left="20" w:right="0"/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</w:pPr>
            <w:r>
              <w:rPr>
                <w:rStyle w:val="42"/>
                <w:rFonts w:ascii="Century Gothic" w:hAnsi="Century Gothic" w:eastAsia="Century Gothic" w:cs="Century Gothic"/>
                <w:color w:val="020303"/>
                <w:sz w:val="20"/>
                <w:szCs w:val="20"/>
                <w:vertAlign w:val="baseline"/>
              </w:rPr>
              <w:t>I here by declare that above mention Information is true to the best of my Knowledge.</w:t>
            </w:r>
          </w:p>
        </w:tc>
      </w:tr>
    </w:tbl>
    <w:p w14:paraId="5EE83A6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rFonts w:ascii="Century Gothic" w:hAnsi="Century Gothic" w:eastAsia="Century Gothic" w:cs="Century Gothic"/>
          <w:color w:val="020303"/>
          <w:sz w:val="20"/>
          <w:szCs w:val="20"/>
          <w:vertAlign w:val="baseline"/>
        </w:rPr>
      </w:pPr>
    </w:p>
    <w:sectPr>
      <w:pgSz w:w="12240" w:h="15840"/>
      <w:pgMar w:top="400" w:right="600" w:bottom="600" w:left="6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22140509-1753-4CE7-8011-8957EA17479C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EB468FAB-6323-47DA-8D6B-3EF4819D2BBE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C4ADA12E-653D-4A74-897D-5BA5A9DBF8C9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DB0D1C36-A7E2-402E-988D-E7D0190080D5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5" w:fontKey="{64958B05-F641-4BA6-AB12-5B51C5042EA1}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  <w:embedRegular r:id="rId6" w:fontKey="{E306FE0E-68F7-4FCB-A2D1-DDC6B7761B47}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  <w:embedRegular r:id="rId7" w:fontKey="{741E809A-CFC6-4DA4-BFBE-0657E73C4AA3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1"/>
    <w:multiLevelType w:val="multilevel"/>
    <w:tmpl w:val="00000001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multilevel"/>
    <w:tmpl w:val="00000002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multilevel"/>
    <w:tmpl w:val="00000003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multilevel"/>
    <w:tmpl w:val="00000004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multilevel"/>
    <w:tmpl w:val="00000005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5"/>
  <w:embedTrueTypeFonts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000000"/>
    <w:rsid w:val="2F871660"/>
    <w:rsid w:val="408C15C1"/>
    <w:rsid w:val="4CCC030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nhideWhenUsed="0" w:uiPriority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line="240" w:lineRule="atLeast"/>
      <w:jc w:val="left"/>
      <w:textAlignment w:val="baseline"/>
    </w:pPr>
    <w:rPr>
      <w:rFonts w:ascii="Times New Roman" w:hAnsi="Times New Roman" w:eastAsia="SimSun" w:cs="Times New Roman"/>
      <w:sz w:val="24"/>
      <w:szCs w:val="24"/>
      <w:vertAlign w:val="baseline"/>
      <w:lang w:val="en-US" w:eastAsia="en-US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240" w:after="0"/>
      <w:textAlignment w:val="baseline"/>
      <w:outlineLvl w:val="0"/>
    </w:pPr>
    <w:rPr>
      <w:rFonts w:ascii="Times New Roman" w:hAnsi="Times New Roman" w:eastAsia="Times New Roman" w:cs="Times New Roman"/>
      <w:b/>
      <w:bCs/>
      <w:color w:val="2F5496"/>
      <w:kern w:val="36"/>
      <w:sz w:val="48"/>
      <w:szCs w:val="48"/>
      <w:vertAlign w:val="baseline"/>
    </w:rPr>
  </w:style>
  <w:style w:type="paragraph" w:styleId="3">
    <w:name w:val="heading 2"/>
    <w:basedOn w:val="1"/>
    <w:next w:val="1"/>
    <w:link w:val="12"/>
    <w:qFormat/>
    <w:uiPriority w:val="9"/>
    <w:pPr>
      <w:keepNext/>
      <w:keepLines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40" w:after="0"/>
      <w:textAlignment w:val="baseline"/>
      <w:outlineLvl w:val="1"/>
    </w:pPr>
    <w:rPr>
      <w:rFonts w:ascii="Times New Roman" w:hAnsi="Times New Roman" w:eastAsia="Times New Roman" w:cs="Times New Roman"/>
      <w:b/>
      <w:bCs/>
      <w:color w:val="2F5496"/>
      <w:sz w:val="36"/>
      <w:szCs w:val="36"/>
      <w:vertAlign w:val="baseline"/>
    </w:rPr>
  </w:style>
  <w:style w:type="paragraph" w:styleId="4">
    <w:name w:val="heading 3"/>
    <w:basedOn w:val="1"/>
    <w:next w:val="1"/>
    <w:link w:val="13"/>
    <w:qFormat/>
    <w:uiPriority w:val="9"/>
    <w:pPr>
      <w:keepNext/>
      <w:keepLines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40" w:after="0"/>
      <w:textAlignment w:val="baseline"/>
      <w:outlineLvl w:val="2"/>
    </w:pPr>
    <w:rPr>
      <w:rFonts w:ascii="Times New Roman" w:hAnsi="Times New Roman" w:eastAsia="Times New Roman" w:cs="Times New Roman"/>
      <w:b/>
      <w:bCs/>
      <w:color w:val="1F3763"/>
      <w:sz w:val="28"/>
      <w:szCs w:val="28"/>
      <w:vertAlign w:val="baseline"/>
    </w:rPr>
  </w:style>
  <w:style w:type="paragraph" w:styleId="5">
    <w:name w:val="heading 4"/>
    <w:basedOn w:val="1"/>
    <w:next w:val="1"/>
    <w:link w:val="14"/>
    <w:qFormat/>
    <w:uiPriority w:val="9"/>
    <w:pPr>
      <w:keepNext/>
      <w:keepLines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40" w:after="0"/>
      <w:textAlignment w:val="baseline"/>
      <w:outlineLvl w:val="3"/>
    </w:pPr>
    <w:rPr>
      <w:rFonts w:ascii="Times New Roman" w:hAnsi="Times New Roman" w:eastAsia="Times New Roman" w:cs="Times New Roman"/>
      <w:b/>
      <w:bCs/>
      <w:iCs/>
      <w:color w:val="2F5496"/>
      <w:sz w:val="24"/>
      <w:szCs w:val="24"/>
      <w:vertAlign w:val="baseline"/>
    </w:rPr>
  </w:style>
  <w:style w:type="paragraph" w:styleId="6">
    <w:name w:val="heading 5"/>
    <w:basedOn w:val="1"/>
    <w:next w:val="1"/>
    <w:link w:val="15"/>
    <w:qFormat/>
    <w:uiPriority w:val="9"/>
    <w:pPr>
      <w:keepNext/>
      <w:keepLines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40" w:after="0"/>
      <w:textAlignment w:val="baseline"/>
      <w:outlineLvl w:val="4"/>
    </w:pPr>
    <w:rPr>
      <w:rFonts w:ascii="Times New Roman" w:hAnsi="Times New Roman" w:eastAsia="Times New Roman" w:cs="Times New Roman"/>
      <w:b/>
      <w:bCs/>
      <w:color w:val="2F5496"/>
      <w:sz w:val="20"/>
      <w:szCs w:val="20"/>
      <w:vertAlign w:val="baseline"/>
    </w:rPr>
  </w:style>
  <w:style w:type="paragraph" w:styleId="7">
    <w:name w:val="heading 6"/>
    <w:basedOn w:val="1"/>
    <w:next w:val="1"/>
    <w:link w:val="16"/>
    <w:qFormat/>
    <w:uiPriority w:val="9"/>
    <w:pPr>
      <w:keepNext/>
      <w:keepLines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40" w:after="0"/>
      <w:textAlignment w:val="baseline"/>
      <w:outlineLvl w:val="5"/>
    </w:pPr>
    <w:rPr>
      <w:rFonts w:ascii="Times New Roman" w:hAnsi="Times New Roman" w:eastAsia="Times New Roman" w:cs="Times New Roman"/>
      <w:b/>
      <w:bCs/>
      <w:color w:val="1F3763"/>
      <w:sz w:val="16"/>
      <w:szCs w:val="16"/>
      <w:vertAlign w:val="baseline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customStyle="1" w:styleId="11">
    <w:name w:val="Heading 1 Char"/>
    <w:basedOn w:val="8"/>
    <w:link w:val="2"/>
    <w:qFormat/>
    <w:uiPriority w:val="9"/>
    <w:rPr>
      <w:rFonts w:ascii="Times New Roman" w:hAnsi="Times New Roman" w:eastAsia="Times New Roman" w:cs="Times New Roman"/>
      <w:color w:val="2F5496"/>
      <w:sz w:val="32"/>
      <w:szCs w:val="32"/>
    </w:rPr>
  </w:style>
  <w:style w:type="character" w:customStyle="1" w:styleId="12">
    <w:name w:val="Heading 2 Char"/>
    <w:basedOn w:val="8"/>
    <w:link w:val="3"/>
    <w:qFormat/>
    <w:uiPriority w:val="9"/>
    <w:rPr>
      <w:rFonts w:ascii="Times New Roman" w:hAnsi="Times New Roman" w:eastAsia="Times New Roman" w:cs="Times New Roman"/>
      <w:color w:val="2F5496"/>
      <w:sz w:val="26"/>
      <w:szCs w:val="26"/>
    </w:rPr>
  </w:style>
  <w:style w:type="character" w:customStyle="1" w:styleId="13">
    <w:name w:val="Heading 3 Char"/>
    <w:basedOn w:val="8"/>
    <w:link w:val="4"/>
    <w:qFormat/>
    <w:uiPriority w:val="9"/>
    <w:rPr>
      <w:rFonts w:ascii="Times New Roman" w:hAnsi="Times New Roman" w:eastAsia="Times New Roman" w:cs="Times New Roman"/>
      <w:color w:val="1F3763"/>
      <w:sz w:val="24"/>
      <w:szCs w:val="24"/>
    </w:rPr>
  </w:style>
  <w:style w:type="character" w:customStyle="1" w:styleId="14">
    <w:name w:val="Heading 4 Char"/>
    <w:basedOn w:val="8"/>
    <w:link w:val="5"/>
    <w:qFormat/>
    <w:uiPriority w:val="9"/>
    <w:rPr>
      <w:rFonts w:ascii="Times New Roman" w:hAnsi="Times New Roman" w:eastAsia="Times New Roman" w:cs="Times New Roman"/>
      <w:i/>
      <w:iCs/>
      <w:color w:val="2F5496"/>
    </w:rPr>
  </w:style>
  <w:style w:type="character" w:customStyle="1" w:styleId="15">
    <w:name w:val="Heading 5 Char"/>
    <w:basedOn w:val="8"/>
    <w:link w:val="6"/>
    <w:qFormat/>
    <w:uiPriority w:val="9"/>
    <w:rPr>
      <w:rFonts w:ascii="Times New Roman" w:hAnsi="Times New Roman" w:eastAsia="Times New Roman" w:cs="Times New Roman"/>
      <w:color w:val="2F5496"/>
    </w:rPr>
  </w:style>
  <w:style w:type="character" w:customStyle="1" w:styleId="16">
    <w:name w:val="Heading 6 Char"/>
    <w:basedOn w:val="8"/>
    <w:link w:val="7"/>
    <w:uiPriority w:val="9"/>
    <w:rPr>
      <w:rFonts w:ascii="Times New Roman" w:hAnsi="Times New Roman" w:eastAsia="Times New Roman" w:cs="Times New Roman"/>
      <w:color w:val="1F3763"/>
    </w:rPr>
  </w:style>
  <w:style w:type="paragraph" w:customStyle="1" w:styleId="17">
    <w:name w:val="document_fontsize"/>
    <w:basedOn w:val="1"/>
    <w:qFormat/>
    <w:uiPriority w:val="0"/>
    <w:rPr>
      <w:sz w:val="20"/>
      <w:szCs w:val="20"/>
    </w:rPr>
  </w:style>
  <w:style w:type="character" w:customStyle="1" w:styleId="18">
    <w:name w:val="document_left-box"/>
    <w:basedOn w:val="8"/>
    <w:uiPriority w:val="0"/>
  </w:style>
  <w:style w:type="paragraph" w:customStyle="1" w:styleId="19">
    <w:name w:val="document_left-box &gt; section_nth-child(1)"/>
    <w:basedOn w:val="1"/>
    <w:qFormat/>
    <w:uiPriority w:val="0"/>
    <w:pPr>
      <w:pBdr>
        <w:top w:val="none" w:color="auto" w:sz="0" w:space="0"/>
      </w:pBdr>
    </w:pPr>
  </w:style>
  <w:style w:type="paragraph" w:customStyle="1" w:styleId="20">
    <w:name w:val="document_paragraph_firstparagraph"/>
    <w:basedOn w:val="1"/>
    <w:qFormat/>
    <w:uiPriority w:val="0"/>
    <w:pPr>
      <w:pBdr>
        <w:top w:val="none" w:color="auto" w:sz="0" w:space="0"/>
      </w:pBdr>
    </w:pPr>
  </w:style>
  <w:style w:type="paragraph" w:customStyle="1" w:styleId="21">
    <w:name w:val="document_PICTPic"/>
    <w:basedOn w:val="1"/>
    <w:qFormat/>
    <w:uiPriority w:val="0"/>
    <w:pPr>
      <w:jc w:val="center"/>
      <w:textAlignment w:val="center"/>
    </w:pPr>
  </w:style>
  <w:style w:type="paragraph" w:customStyle="1" w:styleId="22">
    <w:name w:val="document_PICTPic_field"/>
    <w:basedOn w:val="1"/>
    <w:qFormat/>
    <w:uiPriority w:val="0"/>
    <w:pPr>
      <w:jc w:val="center"/>
      <w:textAlignment w:val="center"/>
    </w:pPr>
  </w:style>
  <w:style w:type="paragraph" w:customStyle="1" w:styleId="23">
    <w:name w:val="document_left-box Paragraph"/>
    <w:basedOn w:val="1"/>
    <w:qFormat/>
    <w:uiPriority w:val="0"/>
  </w:style>
  <w:style w:type="character" w:customStyle="1" w:styleId="24">
    <w:name w:val="document_right-box"/>
    <w:basedOn w:val="8"/>
    <w:qFormat/>
    <w:uiPriority w:val="0"/>
    <w:rPr>
      <w:spacing w:val="4"/>
    </w:rPr>
  </w:style>
  <w:style w:type="paragraph" w:customStyle="1" w:styleId="25">
    <w:name w:val="document_right-box &gt; section_nth-child(1)"/>
    <w:basedOn w:val="1"/>
    <w:qFormat/>
    <w:uiPriority w:val="0"/>
    <w:pPr>
      <w:pBdr>
        <w:top w:val="none" w:color="auto" w:sz="0" w:space="0"/>
      </w:pBdr>
    </w:pPr>
  </w:style>
  <w:style w:type="paragraph" w:customStyle="1" w:styleId="26">
    <w:name w:val="document_name"/>
    <w:basedOn w:val="1"/>
    <w:qFormat/>
    <w:uiPriority w:val="0"/>
    <w:pPr>
      <w:pBdr>
        <w:top w:val="none" w:color="auto" w:sz="0" w:space="7"/>
        <w:left w:val="none" w:color="auto" w:sz="0" w:space="0"/>
        <w:bottom w:val="none" w:color="auto" w:sz="0" w:space="10"/>
        <w:right w:val="none" w:color="auto" w:sz="0" w:space="0"/>
      </w:pBdr>
      <w:spacing w:line="760" w:lineRule="atLeast"/>
      <w:jc w:val="left"/>
    </w:pPr>
    <w:rPr>
      <w:b/>
      <w:bCs/>
      <w:caps/>
      <w:color w:val="576D7B"/>
      <w:sz w:val="64"/>
      <w:szCs w:val="64"/>
    </w:rPr>
  </w:style>
  <w:style w:type="character" w:customStyle="1" w:styleId="27">
    <w:name w:val="span"/>
    <w:basedOn w:val="8"/>
    <w:qFormat/>
    <w:uiPriority w:val="0"/>
    <w:rPr>
      <w:vertAlign w:val="baseline"/>
    </w:rPr>
  </w:style>
  <w:style w:type="paragraph" w:customStyle="1" w:styleId="28">
    <w:name w:val="div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extAlignment w:val="baseline"/>
    </w:pPr>
    <w:rPr>
      <w:vertAlign w:val="baseline"/>
    </w:rPr>
  </w:style>
  <w:style w:type="character" w:customStyle="1" w:styleId="29">
    <w:name w:val="document_addressLeft"/>
    <w:basedOn w:val="8"/>
    <w:qFormat/>
    <w:uiPriority w:val="0"/>
  </w:style>
  <w:style w:type="character" w:customStyle="1" w:styleId="30">
    <w:name w:val="document_iconRow_iconSvg"/>
    <w:basedOn w:val="8"/>
    <w:qFormat/>
    <w:uiPriority w:val="0"/>
  </w:style>
  <w:style w:type="character" w:customStyle="1" w:styleId="31">
    <w:name w:val="document_iconRow_icoTxt"/>
    <w:basedOn w:val="8"/>
    <w:qFormat/>
    <w:uiPriority w:val="0"/>
  </w:style>
  <w:style w:type="table" w:customStyle="1" w:styleId="32">
    <w:name w:val="document_iconInnerTable"/>
    <w:basedOn w:val="9"/>
    <w:qFormat/>
    <w:uiPriority w:val="0"/>
  </w:style>
  <w:style w:type="character" w:customStyle="1" w:styleId="33">
    <w:name w:val="document_addressPadding"/>
    <w:basedOn w:val="8"/>
    <w:qFormat/>
    <w:uiPriority w:val="0"/>
  </w:style>
  <w:style w:type="character" w:customStyle="1" w:styleId="34">
    <w:name w:val="document_addressRight"/>
    <w:basedOn w:val="8"/>
    <w:qFormat/>
    <w:uiPriority w:val="0"/>
  </w:style>
  <w:style w:type="paragraph" w:customStyle="1" w:styleId="35">
    <w:name w:val="document_iconInnerTable Paragraph"/>
    <w:basedOn w:val="1"/>
    <w:qFormat/>
    <w:uiPriority w:val="0"/>
  </w:style>
  <w:style w:type="table" w:customStyle="1" w:styleId="36">
    <w:name w:val="document_address"/>
    <w:basedOn w:val="9"/>
    <w:qFormat/>
    <w:uiPriority w:val="0"/>
  </w:style>
  <w:style w:type="table" w:customStyle="1" w:styleId="37">
    <w:name w:val="document_topsection"/>
    <w:basedOn w:val="9"/>
    <w:qFormat/>
    <w:uiPriority w:val="0"/>
  </w:style>
  <w:style w:type="paragraph" w:customStyle="1" w:styleId="38">
    <w:name w:val="document_parentContainer_section"/>
    <w:basedOn w:val="1"/>
    <w:qFormat/>
    <w:uiPriority w:val="0"/>
  </w:style>
  <w:style w:type="character" w:customStyle="1" w:styleId="39">
    <w:name w:val="parentContainer_sectiontable_heading"/>
    <w:basedOn w:val="8"/>
    <w:qFormat/>
    <w:uiPriority w:val="0"/>
  </w:style>
  <w:style w:type="paragraph" w:customStyle="1" w:styleId="40">
    <w:name w:val="document_sectiontitle"/>
    <w:basedOn w:val="1"/>
    <w:qFormat/>
    <w:uiPriority w:val="0"/>
    <w:pPr>
      <w:spacing w:line="200" w:lineRule="atLeast"/>
    </w:pPr>
    <w:rPr>
      <w:b/>
      <w:bCs/>
      <w:caps/>
      <w:color w:val="000000"/>
      <w:sz w:val="20"/>
      <w:szCs w:val="20"/>
    </w:rPr>
  </w:style>
  <w:style w:type="paragraph" w:customStyle="1" w:styleId="41">
    <w:name w:val="parentContainer_sectiontable_heading Paragraph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extAlignment w:val="top"/>
    </w:pPr>
  </w:style>
  <w:style w:type="character" w:customStyle="1" w:styleId="42">
    <w:name w:val="parentContainer_sectiontable_sectionbody"/>
    <w:basedOn w:val="8"/>
    <w:qFormat/>
    <w:uiPriority w:val="0"/>
  </w:style>
  <w:style w:type="paragraph" w:customStyle="1" w:styleId="43">
    <w:name w:val="document_singlecolumn"/>
    <w:basedOn w:val="1"/>
    <w:qFormat/>
    <w:uiPriority w:val="0"/>
  </w:style>
  <w:style w:type="paragraph" w:customStyle="1" w:styleId="44">
    <w:name w:val="p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extAlignment w:val="baseline"/>
    </w:pPr>
    <w:rPr>
      <w:vertAlign w:val="baseline"/>
    </w:rPr>
  </w:style>
  <w:style w:type="table" w:customStyle="1" w:styleId="45">
    <w:name w:val="parentContainer_sectiontable"/>
    <w:basedOn w:val="9"/>
    <w:uiPriority w:val="0"/>
  </w:style>
  <w:style w:type="paragraph" w:customStyle="1" w:styleId="46">
    <w:name w:val="hiltParaWrapper"/>
    <w:basedOn w:val="1"/>
    <w:qFormat/>
    <w:uiPriority w:val="0"/>
  </w:style>
  <w:style w:type="character" w:customStyle="1" w:styleId="47">
    <w:name w:val="document_skill_paddedline1"/>
    <w:basedOn w:val="8"/>
    <w:qFormat/>
    <w:uiPriority w:val="0"/>
  </w:style>
  <w:style w:type="character" w:customStyle="1" w:styleId="48">
    <w:name w:val="strong"/>
    <w:basedOn w:val="8"/>
    <w:qFormat/>
    <w:uiPriority w:val="0"/>
    <w:rPr>
      <w:vertAlign w:val="baseline"/>
    </w:rPr>
  </w:style>
  <w:style w:type="paragraph" w:customStyle="1" w:styleId="49">
    <w:name w:val="document_skill_paddedline1 Paragraph"/>
    <w:basedOn w:val="1"/>
    <w:qFormat/>
    <w:uiPriority w:val="0"/>
    <w:pPr>
      <w:pBdr>
        <w:top w:val="none" w:color="auto" w:sz="0" w:space="4"/>
      </w:pBdr>
      <w:textAlignment w:val="top"/>
    </w:pPr>
  </w:style>
  <w:style w:type="table" w:customStyle="1" w:styleId="50">
    <w:name w:val="document_skill"/>
    <w:basedOn w:val="9"/>
    <w:qFormat/>
    <w:uiPriority w:val="0"/>
  </w:style>
  <w:style w:type="paragraph" w:customStyle="1" w:styleId="51">
    <w:name w:val="div_document_firstparagraph_div_lc_dotted_full"/>
    <w:basedOn w:val="1"/>
    <w:qFormat/>
    <w:uiPriority w:val="0"/>
    <w:rPr>
      <w:vanish/>
    </w:rPr>
  </w:style>
  <w:style w:type="paragraph" w:customStyle="1" w:styleId="52">
    <w:name w:val="document_dispBlock"/>
    <w:basedOn w:val="1"/>
    <w:qFormat/>
    <w:uiPriority w:val="0"/>
  </w:style>
  <w:style w:type="character" w:customStyle="1" w:styleId="53">
    <w:name w:val="document_txtBold"/>
    <w:basedOn w:val="8"/>
    <w:qFormat/>
    <w:uiPriority w:val="0"/>
    <w:rPr>
      <w:b/>
      <w:bCs/>
    </w:rPr>
  </w:style>
  <w:style w:type="paragraph" w:customStyle="1" w:styleId="54">
    <w:name w:val="document_ul_li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</w:pPr>
    <w:rPr>
      <w:sz w:val="20"/>
      <w:szCs w:val="20"/>
    </w:rPr>
  </w:style>
  <w:style w:type="paragraph" w:customStyle="1" w:styleId="55">
    <w:name w:val="document_paragraph"/>
    <w:basedOn w:val="1"/>
    <w:qFormat/>
    <w:uiPriority w:val="0"/>
    <w:pPr>
      <w:pBdr>
        <w:top w:val="none" w:color="auto" w:sz="0" w:space="20"/>
      </w:pBdr>
    </w:pPr>
  </w:style>
  <w:style w:type="character" w:customStyle="1" w:styleId="56">
    <w:name w:val="div Character"/>
    <w:basedOn w:val="8"/>
    <w:qFormat/>
    <w:uiPriority w:val="0"/>
    <w:rPr>
      <w:vertAlign w:val="baseline"/>
    </w:rPr>
  </w:style>
  <w:style w:type="paragraph" w:customStyle="1" w:styleId="57">
    <w:name w:val="document_parentContainer_paragraph_not(.firstparagraph)_singlecolumn"/>
    <w:basedOn w:val="1"/>
    <w:qFormat/>
    <w:uiPriority w:val="0"/>
    <w:pPr>
      <w:pBdr>
        <w:top w:val="none" w:color="auto" w:sz="0" w:space="3"/>
      </w:pBdr>
    </w:pPr>
  </w:style>
  <w:style w:type="paragraph" w:customStyle="1" w:styleId="58">
    <w:name w:val="document_education_paragraphspacing"/>
    <w:basedOn w:val="1"/>
    <w:qFormat/>
    <w:uiPriority w:val="0"/>
    <w:pPr>
      <w:spacing w:line="400" w:lineRule="atLeast"/>
    </w:pPr>
    <w:rPr>
      <w:sz w:val="20"/>
      <w:szCs w:val="20"/>
    </w:rPr>
  </w:style>
  <w:style w:type="character" w:customStyle="1" w:styleId="59">
    <w:name w:val="document_education_paragraphspacing Character"/>
    <w:basedOn w:val="8"/>
    <w:qFormat/>
    <w:uiPriority w:val="0"/>
    <w:rPr>
      <w:sz w:val="20"/>
      <w:szCs w:val="20"/>
    </w:rPr>
  </w:style>
  <w:style w:type="paragraph" w:customStyle="1" w:styleId="60">
    <w:name w:val="document_txtItl"/>
    <w:basedOn w:val="1"/>
    <w:qFormat/>
    <w:uiPriority w:val="0"/>
    <w:rPr>
      <w:i/>
      <w:iCs/>
    </w:rPr>
  </w:style>
  <w:style w:type="paragraph" w:customStyle="1" w:styleId="61">
    <w:name w:val="document_education_paragraph"/>
    <w:basedOn w:val="1"/>
    <w:qFormat/>
    <w:uiPriority w:val="0"/>
    <w:pPr>
      <w:pBdr>
        <w:top w:val="none" w:color="auto" w:sz="0" w:space="0"/>
      </w:pBdr>
    </w:pPr>
  </w:style>
  <w:style w:type="character" w:customStyle="1" w:styleId="62">
    <w:name w:val="document_beforecolonspace"/>
    <w:basedOn w:val="8"/>
    <w:qFormat/>
    <w:uiPriority w:val="0"/>
    <w:rPr>
      <w:vanish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5"/>
    <customShpInfo spid="_x0000_s1026"/>
    <customShpInfo spid="_x0000_s1027"/>
    <customShpInfo spid="_x0000_s1028"/>
    <customShpInfo spid="_x0000_s1029"/>
    <customShpInfo spid="_x0000_s103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2024-10-02T08:32:00Z</dcterms:created>
  <dc:creator>Saumil Pandya</dc:creator>
  <cp:lastModifiedBy>Saumil Pandya</cp:lastModifiedBy>
  <cp:lastPrinted>2024-10-02T08:49:00Z</cp:lastPrinted>
  <dcterms:modified xsi:type="dcterms:W3CDTF">2024-10-02T09:16:27Z</dcterms:modified>
  <dc:title>Saumil Pandya</dc:title>
  <cp:revision>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e407ff5c-bdcf-40f1-8f07-122876899b54</vt:lpwstr>
  </property>
  <property fmtid="{D5CDD505-2E9C-101B-9397-08002B2CF9AE}" pid="3" name="x1ye=0">
    <vt:lpwstr>YGEAAB+LCAAAAAAABAAUmsVy5EAQBT9IBzEdxWQx6yZmZn39zt4mHOFRd6nqVabDLC7QLAcRBIXzOE4KMMEKKI3zPIbDvEhQINe+J5RTiNglR0YRlAIiiLNc3sSF6OhJxQJnJJXgjWQlfzPKhCLzgU+SnRHnhIZlo3pS9ewGxgI+hsKxsq5xzQ6qojWNLaqcEuCNcw1++n/0H1Pi53RH7kWjLivv0h01ZR08oZGocOd5qWDSvRCJ8/XF7AXf0Et</vt:lpwstr>
  </property>
  <property fmtid="{D5CDD505-2E9C-101B-9397-08002B2CF9AE}" pid="4" name="x1ye=1">
    <vt:lpwstr>cwzJJIuzOavXXSAYZ0OsabPK+Wrr5aO4+fAeQssa9UutOpDfHjKFEgm3seUucTFFGj6Xk+I54tOBWjA5UbnY7rnJT3bkWgUByubOe/IVUHeuFxTu6xTk1aFqNBQbeSEoVlNp9sozGCmgMowBqcL+sPcj54AKUY1jqYvzdwEZYdbAHqVg7J/JXyMWOQ90XGqSMw+6gVPlUcPgICHFSC+KXYbLshM3SGWPkyZqyDYR3R38q/kcB5fVuh55/lN+eCA</vt:lpwstr>
  </property>
  <property fmtid="{D5CDD505-2E9C-101B-9397-08002B2CF9AE}" pid="5" name="x1ye=10">
    <vt:lpwstr>4LhTNOH57xomAqc/ZiNZ22teGrbzYDbyZDyqfeFTGqCqmJ8TU9lcYg27+ZLGcU3cWC/euj06m4U+WP6nByRxL/np177EPezsQTNOOU8cJAom+0azYE7EGKZw2rufJQ2BLTtGq4rPrKiQ3+64gAn9nIpbn1wORz3Ak8UtRvS0/L3I5gX5AWOinJuJVj5wmnHlqUVmVT3IzYkdGOvmj5nilKhX9hTjRaIYw9WbuTkxBN0W/6kLnPpnWx3HqooqEjl</vt:lpwstr>
  </property>
  <property fmtid="{D5CDD505-2E9C-101B-9397-08002B2CF9AE}" pid="6" name="x1ye=11">
    <vt:lpwstr>PMdIfoM7Xx++cV7nM72TjMHCn/rLRui4O06NvixbUAL8AeVoC+TCS7ISew4qf/8hvpk3Kh+LUaO9of+jQuM8coKfC28JGcsjn6TGzm24BUGrJwSI+OD2bCgHL8K9e/vkYuhBms+YeHJruaFvoIPVhyP0K4mlFf9AaB0IWfivBnUTsEtxE6QsvYR21sRcJ/qeuIiMHMmhQmrvegfFctPveQ+9Odbyljv/X6W6FA6Se3u8LoxSh7rwWyi6CJ64IG7</vt:lpwstr>
  </property>
  <property fmtid="{D5CDD505-2E9C-101B-9397-08002B2CF9AE}" pid="7" name="x1ye=12">
    <vt:lpwstr>yO8+e6/5/kQnlPBXM4aqvrxlLPptbb+qfGBudav3qSxcyzAlFbE8Mw04m7wUYFnelsQ2QnB6I1OKS5Bb19QS/Kk6/y6OqIZpmCBTiz2KKoAmui8lCqVt78V3ddI/G7AygfcaILAbx3muefpa6Ne3w3Jj5q2r4e2HslOwPuYfQBOlutcOwB0ccDmVxS5lsUsAqi85sN0+GaHXs9stXOecXFma1wPAfeXdYAD+PXR0noJYLUN39ZWx3e1FhZ5UR/a</vt:lpwstr>
  </property>
  <property fmtid="{D5CDD505-2E9C-101B-9397-08002B2CF9AE}" pid="8" name="x1ye=13">
    <vt:lpwstr>opEHuYSkJJz5bTaA3Yd/N7uPJ92LEVnD37i5ChifdZUXDi2bJPX/cFv82xym+JMqySA2heO5EiVL7d3QSs6Lrxm0J9rgWmX9hRm+PcDTM48jI5h9WvPHfn5WMqkrqEh7Drqy0AD+OS7z9Ms7zMePl4RNQL4zkIIYAr57iZC31PVvTLlx5HT/fbPzDL+MTOwhF+4j7/pw/wcC5jiWzDMJBkJiI8FPferxqznH7GpoUSj5D92B7GoA7QuZtGIuu37</vt:lpwstr>
  </property>
  <property fmtid="{D5CDD505-2E9C-101B-9397-08002B2CF9AE}" pid="9" name="x1ye=14">
    <vt:lpwstr>V3JcqcduwPde5zBizgrcClzrBO5PTJ1pRJMcA3dMlxSZ//HNpE/+hmSQdsJ9jn2lMBPIBqZ9GvokMshcH73G233kEiOK81nf/+MKTLhH4wRuQI7b6SxyAQ8g3gJFdbsl7rPByInhfNmz/D+WgPF/4MwizPshAM9e4JO9Kn+4tYoky7eVhDCrlHi88bW5hVPurQhmm81y4PSdmabgi38AD2eazkxSUTd/qtkMR/CweGaAf1/IY2/c35I9wh06cBN</vt:lpwstr>
  </property>
  <property fmtid="{D5CDD505-2E9C-101B-9397-08002B2CF9AE}" pid="10" name="x1ye=15">
    <vt:lpwstr>4KhwciaLwbSj5Nh/isv4bKOAT5D7vdkrQLJhvhZ2rf72Z8GkpyNC9GfiQoOQMW/qYy8bi7QQXyZ8Fp72rDdwq//cssCEEt6aKPcrRZsTjYsLGzNqXeqxl5ZniMdkJhsb3yjrj/56P8aoW1z3pLmoVoMr+FNQQ6WrUnr/lcFdhTcX31wjPgee1f9vqL/wPtHYXdPy8/qzz+Ulf+S4JSQ85YBvDvLDb6At50HAh3NbYp4vd9vD3PDmnc0M6myuWg/</vt:lpwstr>
  </property>
  <property fmtid="{D5CDD505-2E9C-101B-9397-08002B2CF9AE}" pid="11" name="x1ye=16">
    <vt:lpwstr>KKbbWWN9PcRHFRwgwlqkCzbeDagH9BaZfcoXuDLzHfujl7/nCwkqlviEoqi/Le8eX0HFjP97b0fswSsIbMIKGMTrw+VDEG4KMRjlAP/jPKKDs6VIaQhldOtHTcnHJKMc27e1c8BvDWl1WZH1Xb2oryc/sXCzrwWsXEUyUl1dThP2AU1uRBipALyVnwFqtWIdqZ8xaEhyCf/NkFqNRlJ23l6PbjZXma07ld6WdzvEBezYc0iA6VjQ3H1q+KWWCzl</vt:lpwstr>
  </property>
  <property fmtid="{D5CDD505-2E9C-101B-9397-08002B2CF9AE}" pid="12" name="x1ye=17">
    <vt:lpwstr>rkCIYp5FVkW5KkcKFlyF6uH22dsT/YnIWgfhzW4SnBOgac3l4Aor5BZny1nOiH9CCdyPcyPTBb6SGjexvfQsjVBjjhinxgQNU5G24n5XyI+YAZ0ZhxDiH9pXyCxXDs6gfGwcZQI5cbFjrL1yFogJSL+EH7nvyLo2r/o9CCOzkQiahls3bm6K7kwcHOLTF2gSGpAq9YEQw7OCvBIXZkz7eu5PzOThmlEG33XXgd6sXuRADERtau5Y/FidyXLgqCA</vt:lpwstr>
  </property>
  <property fmtid="{D5CDD505-2E9C-101B-9397-08002B2CF9AE}" pid="13" name="x1ye=18">
    <vt:lpwstr>cc00/Xt2iTr+d2DOFtEZaxl79/ry9/Ln40/AYYnhj6EobOma3sG2VFyUZM3vqcs8V4Zi6RRD8MjUGETuiXLk5mtW9J5iHoKn+UVYjtST3BpdocsruGzC8ajoeq1HavKUde5YoCfka9SUsjNqu1mP/8VFKX34HA+aTiP/BHoXVocN/bfkheQi9C/0J67xkEpTeeRuft0f7khpJNb0M6YeywLsJTOBL5evFCQIWMULbGhY1/wF6Ka9vjGzjNhk+gs</vt:lpwstr>
  </property>
  <property fmtid="{D5CDD505-2E9C-101B-9397-08002B2CF9AE}" pid="14" name="x1ye=19">
    <vt:lpwstr>CRHOez/IiDgeybw7d6KbMrYxjfEHDiMWv63U7o8pyQdejUSf4VaW3+cv7jlKe5eSpQxJiFPUwbosU0bVUEcago/loMLFHZTGeKVwiuh2S7bX5xWsqd7mawcNWdRZlORoQUCb4Wl5pNniRQan6D1GZP9Wfvf+NyQ+/kvmCj339uSX4uQ3mRdqi7RXqf9ynsSImc3sdQjU8V4QMwEdCL1uG8HOY0koT7G/FSOpAyEPaLnw0v4XApPp+kmO+R5bdnd</vt:lpwstr>
  </property>
  <property fmtid="{D5CDD505-2E9C-101B-9397-08002B2CF9AE}" pid="15" name="x1ye=2">
    <vt:lpwstr>0emrLX/oXYLdCkvfqXM7ng4kYGw8d4WwrTvGEA1gwZ8oQGBI2SiNCqwoyJQa08GTUeGR2l9nsDaU1FxcomUsSSF6QKCNsNKjHKJ+IFKiudJg9LSfnI5qv4qgXc2Fg8OSSLqBH71gLbydlwjGHE+SJQpVi/0pQicTrqaUS4HttYG03yMHy7JmD4kC9FhBmEHG2xsrYAMNoNwcBxiRwGnDmBbOK8TgVEsFdWh1RjawSXLD2FIFFAdolSzg7zNSNbG</vt:lpwstr>
  </property>
  <property fmtid="{D5CDD505-2E9C-101B-9397-08002B2CF9AE}" pid="16" name="x1ye=20">
    <vt:lpwstr>5jj+XfdhTh4GmpxOoQz9FJxTrIRb3otRAdkf0HIGPofpQtXZ6kZIefKE2oRO1A5CYfkAJmwgNzlzI+EkKhCWrd20Vmn5PBv171u5U4N3qQPfDm6z+IAwtqu2YBYalu0h/QyGR5pwjSqXg/j7dPF4d2pqSZUS/F3cexRBo7jpO1TlKX1kq7XQmW8tJQPHThb/xvGu/T+hay/cfWOz49/JB3LEJC2wQ7yLxH/hnwTL9fA21HrZLm6jAmznh0BecLL</vt:lpwstr>
  </property>
  <property fmtid="{D5CDD505-2E9C-101B-9397-08002B2CF9AE}" pid="17" name="x1ye=21">
    <vt:lpwstr>NLObt9QVKpj5WFmAA6LOITazPuzNkhaFfRA5kxfDMgEYnfxgpvfbZqUdW8iFlVMVkaT1g+ezb2hMrQ3Za0oYuwFicPVSPVDlyDJR3yiSAyxp/fnoIyFrVmfFyD57rdr8vQPf9Jb8E34gA5aD/n/KF9rQhLDTVYf/iQx2b0R9ZwYvsKor7eegYKSWm95fAqStj2fwZjkm75ex+uHKG2kc8px/0WPyW7ILrGkSjWHtCNPQrAt8D9mn/kf3QEmUAJW</vt:lpwstr>
  </property>
  <property fmtid="{D5CDD505-2E9C-101B-9397-08002B2CF9AE}" pid="18" name="x1ye=22">
    <vt:lpwstr>6JZkgN/D3y3wh4hbMVjP5+y21IKUTmf7Lej9vHpdHzqKsomsWjdLP+5apetlq0+RmXyqduVd+miTenMn+MehVYuw9apAMu3FAe9PoMVZB+KVRdBtv036n6ZmdAH/pcjNG6f9W5cnCJxCy2OlyN/LQn+MsfxUk67Ly5t56mHYiic9pr0PyYbKXZnadaLJq+mmKI/7KIyObx7HUV/kI8NbeuCTp/KdWK51rbDoMTAll/humDS0imnGQbrhmonNOKe</vt:lpwstr>
  </property>
  <property fmtid="{D5CDD505-2E9C-101B-9397-08002B2CF9AE}" pid="19" name="x1ye=23">
    <vt:lpwstr>cgKyH9aSHiAJ3+/Mbmm7S+hryeA8ewmEhCMjrPnIacs4EuMjPThPbfJrfLNOa4Wr7GJxOxdfbK7c1SzRw1P2r3tnhLYnbEu3r8D/xYm8ORwo7w8QABoCDRC41FsDw7cdo658ALq5i8O0lI+FNwgES+eEi9GoXh81h7+lSr4fh2mxBbt3k/UgFpdPwxlfB3tcalxHdlP4vW2xzjhC/7er+HfoKknp23YbLfx8m0A7OfgNWVKmv3IFgU45fRqiOe0</vt:lpwstr>
  </property>
  <property fmtid="{D5CDD505-2E9C-101B-9397-08002B2CF9AE}" pid="20" name="x1ye=24">
    <vt:lpwstr>2KBpnLIR9189TPZlM2qgQ1Gov6og8Pza+y0+LLpEXi1ONp/B3mdMH2LF3e2aObJ59QKQht6JavOSV1Tg70K0dKh/IEcL9SASDO/yIw0wR739FgdwlmnDpdDykxfva4JA2skmKLktnYWWCFE51Xy+5Ri5UKotnDhE/D08x+w5Vu9VBBCDu5hm+2TQEMVjO0Z1ezJu7EKek196P0KlDRTgWgATphjAAn0I6Lwf8Ej2fgUhW9KBqh6pF8xh8JXTzrM</vt:lpwstr>
  </property>
  <property fmtid="{D5CDD505-2E9C-101B-9397-08002B2CF9AE}" pid="21" name="x1ye=25">
    <vt:lpwstr>7svzQtvSDjDk9oja5v+ITjBXaFhgldBDnj3RVYfbWwyIrmA4Br7S+6Yzcy/j9ohknwYqxJtYNu27qMMrpsG14013/Za/AN5sadfI8weiSMbr/ZM9NMqlWLdovD/7e4V4cVdrHLptiLkZapjxw9RBO83SynzFFRgCRyPYaMs18zUH7RnK9uu++xX4Ql0cJxH41dlT9qD5fjvQ2B5uMwIHU7wr8uD/mqSZOYUMybN2PDif2L7rGhFj3Muf5tilugY</vt:lpwstr>
  </property>
  <property fmtid="{D5CDD505-2E9C-101B-9397-08002B2CF9AE}" pid="22" name="x1ye=26">
    <vt:lpwstr>CozyECtgajBiV1nDuxzkM5Bz1n6DliKIvPmJh+3qWUekFJd+xWvsrPHXB0yi+33ngpV7C8yxQkZG6/V8pHGwTIXDnRb+Rvm+2gIrb2OcuMYXnII8mmUfFcEP4GQQKUEiPwP0AdAkpqLbCERR436oG+mclVI7KB3WH0Kxda2vfwVGpfYbGByIAC3HWuUyAB8iCVYB6itXGEbAY7pjQHiE4Vtdb4rFY1jdII8e+Du6rBRxuizMWUf/j8N46PRvXu8</vt:lpwstr>
  </property>
  <property fmtid="{D5CDD505-2E9C-101B-9397-08002B2CF9AE}" pid="23" name="x1ye=27">
    <vt:lpwstr>7hNCQ3FX0HLq6FX1Mncyyote8peDxj39ktkf0QU05V3ntPPXpeUnVypshNsR3hLrZfW6eDrMf//RUMfYrhTJoybUist9aFXczyzz8bztwSrY1v8Q7eFgdTUU8jEOtxaMbAWlLSlROpccqeE5angVFRg+2OlnoOMXGSPtcFj9bkVz9XJgwJ7pui/4OAk1jcX6gDY4vdVdh7oBWtpl8Ap0VQcAly8gz6Hv74PJe3ckD0BxpVDFjRMV0Lo+wOgjeyF</vt:lpwstr>
  </property>
  <property fmtid="{D5CDD505-2E9C-101B-9397-08002B2CF9AE}" pid="24" name="x1ye=28">
    <vt:lpwstr>7jzJ7GuXgrofvBDRYOeebU0ebYwtA+6DPLhOXv3lhQCvWWBAAh+57ZCw/LJy/0A9Jy+IZZ4/66+h3BHRpsAKXedUy5DRgioYRsl8SYmTzKEoD1JL2NcgjNs3iGfGVzTuV14PsACqV2xrPMptPY3vf+Rt7B655oKpXHQMKgwgUVrtNyThaX9WVsBgS4PBox7fR6W7RZE8JJnaAcMFjQACnGAbUqc4Ujw1O7d9jJdbUe3qT24ufYw4LfnLX+mPVWY</vt:lpwstr>
  </property>
  <property fmtid="{D5CDD505-2E9C-101B-9397-08002B2CF9AE}" pid="25" name="x1ye=29">
    <vt:lpwstr>S94bh6baE7vwgHte5rIhHd5gVCgirq5klqzpNsEDtWMs+E1fAXlSGtZDWkLj8RCL2dJ/JnufzZ/aJRra2VJruKul2dxx0CZ/MJOJk0QxtUQqfPVZHVs1g4DbuJWXJIB4XKQIy2q+s9Vj6eQP+S3k7DJyqHjq/Xb1UH7PKkzH9HMSsr28T01jIxmYK/whdzR+2NWZtrn7nQHi8+QXQ9oyNZ1LXJfe/TGdN0pd/4sMD8S7CrzZuPDlzOZYoAJoyJQ</vt:lpwstr>
  </property>
  <property fmtid="{D5CDD505-2E9C-101B-9397-08002B2CF9AE}" pid="26" name="x1ye=3">
    <vt:lpwstr>FVmPQ6r48EKLexzvhvlWnb7EnOa2wfLndnp8fWzlkPJD2Krh5yqzM8QGKHD8KVpk0K/s9fSOLFKcjpeZT4tSMuWZpllCdb4SWr/KnV/V4DWNjqtaetIiErpKaeTBZh7AXgPq0nES/bOOfeTLAEm/fVn9sicLLgb3vuPHb3DiDU2J44qtorXtMU5yxXOa+Moq6RCGjZQW6dUOWWZ4+aREwiCVT24l0BTZhwNPm8V9yEcbMnYHmVhlzODqLnZIJI6</vt:lpwstr>
  </property>
  <property fmtid="{D5CDD505-2E9C-101B-9397-08002B2CF9AE}" pid="27" name="x1ye=30">
    <vt:lpwstr>H+NQnNw7jXtb2g1bVjGlJFeRrCLWYg6r8pY4EPWxW6VgeXDCwk63/Yewd9/lct9NfE4rLI0zGW418S1f18lfXYXNIwNHjgojuQMS+FBg5tCSv6ip88GLmjGxUdP6iqVyvRrEIrIhbM7Ae9ycj1DOh3ifzODQ1gatiPV1R1GIqLQaZiuosptx44AXYUBgjmLGslRjjDh94ddolJZH3cJrAN1xm4CAJd/lVxp4GrGa0f0uK9yN6ChO2QJvRZdp9z1</vt:lpwstr>
  </property>
  <property fmtid="{D5CDD505-2E9C-101B-9397-08002B2CF9AE}" pid="28" name="x1ye=31">
    <vt:lpwstr>EgF9IlN6YKO5u3JUVV1T817Zg/T0RnJX/dyNJlRvW1Pa2nKCtNTgRza37NfUS3pGT4TOlkRSRR/0ExaWHHfJk3TC6DigbbbbFi/vpzaW6VOzbznWYmxrXli3rDd7PAbl+LxbLS1EbXd7wulYTXc2zrS9PT3+sCtVkdv7Sn+XGor6+4l6tCcxZwwEho+Q2Sd+66N+/l7SbFkkt3A7COwK6rwvcLQH/SlQqCxWtO/vDpyV/LavmgFeMYYCbtHUPPz</vt:lpwstr>
  </property>
  <property fmtid="{D5CDD505-2E9C-101B-9397-08002B2CF9AE}" pid="29" name="x1ye=32">
    <vt:lpwstr>rBHdxhjTDuKcOHKtwkHrHCqLaq7DJpI+0WTnnqYTKqlLGkOq23Bd/7g2Ss1SFx/Fk9+JZ4AGudI2cMduh5+Fkhter0NejYvSA8AdV+VH57pJkK55Db9+Rf3kZn+CSXxZPykPadMLzBPNVNSkhfykLXPu8yX3Y7tca6nkpDXvWYvhOBC+c0bxV6//+os1HKU2I1y1hz8Z5DtqOK17qcWZLkU9wZsRGNPw3GNvs8tlZzBo9K2SP1ppWrqI8IO9flM</vt:lpwstr>
  </property>
  <property fmtid="{D5CDD505-2E9C-101B-9397-08002B2CF9AE}" pid="30" name="x1ye=33">
    <vt:lpwstr>8K5lyEIMJmhcojorUZ1mrCRzCD5sVGMh1PMTNEM9xWUMy5Xsw0f8YTOcd9Q8eeCgdl/doA4rVMJnI9pbaqv74FLDrM4Fgs7hvN4oQxH6SSfRvOXm97ImJlR15XpPECYLjVR9b8ka3H4fFICndutk93IDIV/gwu5pP3Dw8miObz7D6Oi71NI/xlq8WflXnGiIkoorXc0cqthEBXJu1YEeMrBpB5OhAMrQsnmuPLNU9bZ1dbB7ZfGu6bGk8oYdTFd</vt:lpwstr>
  </property>
  <property fmtid="{D5CDD505-2E9C-101B-9397-08002B2CF9AE}" pid="31" name="x1ye=34">
    <vt:lpwstr>BEYoDPv9OGXuOlntsD913Kl8bBp2ZeIA4LG6Jav7c2bAyHQLzJh6QGVHUaFG0SK2JHBhqKfQkJR2ac70hAxLwz3nam2rEupeI2WIxSFtYnUn2eD+mfjI+uAFdvDsI7p0v3CEQohnzDUkUnR/b9SP1+HRTnX9xZYEVgf6KJC+6TfrRurrm5vFFL+lABEpMU1SHXDrXGbGJMdwZXuMtDkiWyz7O7iSQg6MdzwUvjbY4qR703cQQTv/RXiKdkfZIQf</vt:lpwstr>
  </property>
  <property fmtid="{D5CDD505-2E9C-101B-9397-08002B2CF9AE}" pid="32" name="x1ye=35">
    <vt:lpwstr>Bmi/H7O62gw0u3v7WZD/x1E1/w+bcBLzDPsGDa+2hbcXO98eMBWtpGXLWd8p/GeoWEd/C6D769yf6bxRyywpBoQuHVhJzqkJt/kCrRNHSjbCgBsQugEOxpSlEkXli2P11/U3w12GZAD0K/0eUCI535Qv85X1MKNbDf1u0V56MEc2NpWr7dW1QSO6rdtRVHNoJzRkJ+AHf33CyMIhJ0d2SvZyc4mqowPjq7OTaRWKnDIv74awx07R+EfD9WOBlqD</vt:lpwstr>
  </property>
  <property fmtid="{D5CDD505-2E9C-101B-9397-08002B2CF9AE}" pid="33" name="x1ye=36">
    <vt:lpwstr>gy+5t7lGg3LecK/M/WOiMsogJu0K3WadVUp9UbOA/FuFTtut3mNO/1cVrld/tO5BfIiUAqTUtj/2FCCvkbCQSq4vydskJxsQ7t8NhWNcM6NRqH9tfgNfRp0ldATPZgDhOsvDbP/IstZP1V238kJsQNQ/kP3zTUNNkt+OfLfdIPKUp+kKlHg5wT9cgB2LPTcUTao15iJLZK+vuwQGSc+R7hfNpTQVDGJJQMCO/CHo7EyHw/QjU1BLukAJevp+wXA</vt:lpwstr>
  </property>
  <property fmtid="{D5CDD505-2E9C-101B-9397-08002B2CF9AE}" pid="34" name="x1ye=37">
    <vt:lpwstr>zLX+f/6BJ9ihGxx1m0vhtaHx/fCDH4gjReg10E+pEFMo4nGtwEfKYetUAeJGRmjCmzxc9EzwvEcXirDen4IRAaNEV655Soj/HQSmbwRk6v/7rFyCnSLh5ZqUMtc1tZINoHlMcWONz8x47NNmqnG6YZSbfGNGnLNdXSf0BQO8+WrzdDV+s6MS0oUCrevYgiddB8yZt/NUHAp3FNwdu93rTx8pHrCWBKAeo4uhwLiNig0Ra/aSZY2tENgLUIeTmpS</vt:lpwstr>
  </property>
  <property fmtid="{D5CDD505-2E9C-101B-9397-08002B2CF9AE}" pid="35" name="x1ye=38">
    <vt:lpwstr>wS2HGMdBZ4phaL92VA1CqCDV4tc846Iq73xBJBFdPrzLnkcNygUIXSlBK1yBCMerY23bKyU6y8ZjNGE6ObB2/7cu1uBQYTLMDHKGnjH2MWBcKJia84vheTb9wvwdkEY2OkP42E7zlYDmSaOJlk7FrRRYgZcdxGDaLDQ+8ORarcWqF0P9ysFYxod5jmSY1a326s6u04R0Flcj47fA1GcdMMbAjq5UwYqjnQlTf5obnZC0QHgKO6ZyQeGBMy0NTfy</vt:lpwstr>
  </property>
  <property fmtid="{D5CDD505-2E9C-101B-9397-08002B2CF9AE}" pid="36" name="x1ye=39">
    <vt:lpwstr>YPvzwhUK8fz0PiLCrSpZ1zbFfQVmlOkZA4cXC3dCF0soCQbCL2cs19j6u3Wkb905g1pKYAPghW7/+gYwfB85crtr8TFIbDlhojEZjcWO7Cuwy8srftxUdQKx3c+xP4EIe7cGuWsR9BrpMohjQNykVjGHAoJV53alneATkvhP49n8cF5Q1pJf+SBdWXbWlTQe7ATLxxWP6Ap53AHnmHySRP5kjboQiUFufjym3rxQD0PdUXz2DAJDr4YVQ11YbaI</vt:lpwstr>
  </property>
  <property fmtid="{D5CDD505-2E9C-101B-9397-08002B2CF9AE}" pid="37" name="x1ye=4">
    <vt:lpwstr>uVR7n67KtTUS3aXn+348IaU2plVWd902BEj+Rjhnw67uY3DYXfYqvfyGkkk6ckHLVabf9Xpx5ejkwI3LXHRxMfW/ZSshTQiF60+8+HL5ypX9vrLseD12C8iaaLXqn6dtnDnymSyjDp23H08zOa5ukxQEyBbRWXmasly4umBznYKolvw5u4I35iwMC3Xn/TB5ah6ljiP2HvhRVpF/K5Vc5khBJv4p3T1hy3YP5mZf5YnL4jV952UKoJjwNVA7EoO</vt:lpwstr>
  </property>
  <property fmtid="{D5CDD505-2E9C-101B-9397-08002B2CF9AE}" pid="38" name="x1ye=40">
    <vt:lpwstr>Hno2JhWNqWewMvkP5Y+/iuGvUvOQPyFEgF8CHy27e+ZZ4xDNA+dSSqTMQVzJgDQJTJPn9LtJitSJt5az/1ouWM8efeSN6e94/sU6000Y5BaRENWAiLh7jHGms/e/4fqZu9RoaGUiwYzEUaxEng2gwfI115pTRAzXrDh94Ia4Gv2BjWOTRGLOHCBOWtZYhumPMWc/6fl573CZJYx1QJfp85xGVGgyCArZZPlHgFYUTpuoxM8kxkfg8Ms4l08x1t7</vt:lpwstr>
  </property>
  <property fmtid="{D5CDD505-2E9C-101B-9397-08002B2CF9AE}" pid="39" name="x1ye=41">
    <vt:lpwstr>OvOilrjsxSh/YFrMvknP5Y3GjvmYLyvxE4VJvci6IDm6mpqcLJ9gfeB4yUoe7rJC6/NZ/crtVJ8GEJAaAVaTKZgEpKCQ6vPy3Ncza+51LGKefbeAXQf//O4tUkfVUlGLX5AxrRHNxP1aDfyuKGci8QSlCR8zs4JfCMczQ0bERhAZDSbBwUrRXqJstee8vj7iHiRudDL2HiGXZ2nbbDG8p6XZzyiaej3TgplFdTFFOs3XfAx6tncBC9k+r2KhsOG</vt:lpwstr>
  </property>
  <property fmtid="{D5CDD505-2E9C-101B-9397-08002B2CF9AE}" pid="40" name="x1ye=42">
    <vt:lpwstr>76/XmMoLXyuRcuAE7OtNXBizL1oWfcmE/SNm70LO5hBzycuq42F7d3CvUxcz8GRohB/qPBy4cOdjOzBF1EWZbY23CfnJ3AaCIo4HKbpOeyIrboZxEJ+EZK3s0+dVMaY695ZxpRmhGptTF9AmQYW5zyIA6WCp+7XNIy2le7mX9XBIm/85CsX50IitijPd/aPzHuUbxK15R9sbaeF0GZBm6z4A2RE6JNXmLxklnBhttj+RXzNh+YeiqPavtP+qvh7</vt:lpwstr>
  </property>
  <property fmtid="{D5CDD505-2E9C-101B-9397-08002B2CF9AE}" pid="41" name="x1ye=43">
    <vt:lpwstr>1nzEuY5VrOWy8gFi14OfU6Fn//kB/tnB3QbJjQ6DAQs8Ei2dD/3Rd7F9e8I2dR1SWOEOPdWSP3PXQAJV4lzoUDEETs1X6aIP4U4iZq+uR+3uhD0x2UdgUO/zv0FCHnWn7DhFjvQ8LJuDZrkHCMx5f8V4EiXSDMjq2SDeGehBvUA9Fcu8LA5vQzx2oauLXGc87hg3HBeqkkVsXDfYhudmfUZoCxwaK4pw1MM54hU+S+g/yZmVwRdicRbscfI2xSZ</vt:lpwstr>
  </property>
  <property fmtid="{D5CDD505-2E9C-101B-9397-08002B2CF9AE}" pid="42" name="x1ye=44">
    <vt:lpwstr>Jj85sO7RNNP8Nm3tFlLehZlktC+H2KFzxO+xj7a/CorbSTDFxWdBnjtyI1wCrl2CmBPhcuFzT2zn3eiZUO87zk8uhjv+Q7wox/nKHmm4xfN6i6XVB6T5V2SXX0dB4y9mGiA0t9Dinc/TIWVHuXpA7QyicD4rJxSw5//JN9rhqtiXoXAsVoBBq4pLlv1KhTw6W/Kxg1vrRyNMQmu6iOqMbL2YUfgrtWZYlZ7txqC9uq8Od+Jz1v1XiziqCZT3eJS</vt:lpwstr>
  </property>
  <property fmtid="{D5CDD505-2E9C-101B-9397-08002B2CF9AE}" pid="43" name="x1ye=45">
    <vt:lpwstr>A+7iRl+iz4snA6IarOtNTQ05G/7o6udrB/KOnFuRPFvuVo1CD29nMhGKw14dcct+fswxWoTcOdpXUIwus5B0RJ6RmJ+xx8pykvf15LwQj5rG6FwL9GUsUV0ZxrYybDTZlPBmDRUAFh4+vqRWoYOkaRTlmSJanPRPy+bkP9QEl/p2uCUdMRDTjwEsGCGlVbMp+of1IzBI1lG5bR/69WqB8Ds2YC/bv+sgNfyoAuTE3IVZAahRHrDI1e4Vf3pB0zq</vt:lpwstr>
  </property>
  <property fmtid="{D5CDD505-2E9C-101B-9397-08002B2CF9AE}" pid="44" name="x1ye=46">
    <vt:lpwstr>uE+goJCZ4qIATldEJ/UuwBeeLc0fZc1MheUX8F02gwUPPXonm1+o3cnPR7g1UrlUtCpHVApEpCxzJ59/FJ4mm8NAg7AIezfloIqeKQ1CDzTTRjNDoqACyGM4RL0quIU1jvB93ZS4ZsVyofr2EieZe4kluwOvu9bnIuuhHzidIKBv7HNsm8v3eqCk1WFnCJkIlYSE9N9HviXT6LB1JJD0nxuENPRiiEokpxKjZQrbSln68QW7FPdv4yvebRrzzx7</vt:lpwstr>
  </property>
  <property fmtid="{D5CDD505-2E9C-101B-9397-08002B2CF9AE}" pid="45" name="x1ye=47">
    <vt:lpwstr>anAJhWziqqib59Hxiqkm4o5dNYKM/aYo84fBIrw3jrt9LEl4FY4Xe9M8OWwqzEa6DAeyjqeYysXzbOo9tsXvVqks/r2Gk9xWSQ6DDLdyNk2SdQp7VnImAUNnvLmS5YU5SmPBclTZ1sKKHMoEZWQwNU/Tp53sArnvqvgfnaKtIqHZ/cW/Pjkqlt0cs2ekoYw1rHNNkxkDrFKDpYSUP6jr4AuBiTuH+NonHr5w+zEkyoaT2GqUPwalhTTjiZVlBij</vt:lpwstr>
  </property>
  <property fmtid="{D5CDD505-2E9C-101B-9397-08002B2CF9AE}" pid="46" name="x1ye=48">
    <vt:lpwstr>TE5Tg4RddDwautM7GX1Nm8fPGgGAxuMlKvxwTFP2I+rHT0+iGvPirJXiCN9pGz49aptd5CaWl/QfgE+l1IRMREaZTVn1YvwMU0yqvjNQg71HK0EY5XO//t6XpRvpZZQwnCRTThsIZ0VXJEAPUQemsHZ+gMlCK4fIqtZ74d8SmofrcwBv2nvzYxWujPePomZBGhsZ9hrCDcOTPsJdvOb7D/+d+0bo4wGPbbxMS11ggkk1z7UZbPeXKMGjHVWs3Fl</vt:lpwstr>
  </property>
  <property fmtid="{D5CDD505-2E9C-101B-9397-08002B2CF9AE}" pid="47" name="x1ye=49">
    <vt:lpwstr>iseWDzXfzjiGxiyN35erex9dr/3A1C6daf7K7zH/Oghnkxtvd++/EbofecvS+8Jj28+gIDYa9pUU0weesc2DtYVMVSFLj4qOhJYYYfkgo92ltf+VUdACVu57Js1nWl3zxmV7AEFd/z35Z8RlCwUz0yHXVuTIIjsxm4eGzMd/YrifE/XUEIuM+PJhJ2Jl2HkPPMArji7+dSTvQ1lWacPLZ81dcZO0THNJmj37oNPVuSr+yEXngh2RADnfVmgOEVy</vt:lpwstr>
  </property>
  <property fmtid="{D5CDD505-2E9C-101B-9397-08002B2CF9AE}" pid="48" name="x1ye=5">
    <vt:lpwstr>P4vl7yaQfCNcXDUmpFCDgZFnCE6jzHzo8NfRdthn69j6KpDB8xGrmSL2jAO9P8w6MrI4QPbuVwFfzsM051f6MJOsq+RYcdQWZiwLOLRVLk0TQJ3yjvtyDuPUqUhPYC0hDehMuBkbLuCxlCv4Vx9KylZd0lv+D6J4EsIoZwDHCrbqTXApkKlLx1eEqn0QCUyXHP7BdN1+J6QR1byUh+jicXuSk9weu94o0vwFYuCTGNl56bEAkRvurEGBJIYqBTT</vt:lpwstr>
  </property>
  <property fmtid="{D5CDD505-2E9C-101B-9397-08002B2CF9AE}" pid="49" name="x1ye=50">
    <vt:lpwstr>firnXr7mSwDyBzseo2OGXc7gQytQs034fVzd7QYMHo6i+sPDXOjwi+kqWWxblNFfqSAPsulng6/5qaiZTX+csNLzhEbM+VA4CoHSe9vfjB9I9+OkDhz2YI9KemkwBqlLeIFxumU0//2Qdt7RrNPIAESxrnShecTMqJvYyQYhTdJoJ72bpLz8xfc4ikJYrCF/mVnEcT6Y94eZQeO86celPAunq5UiEzu9tzpc1VsucOEEQMU4Pf6waKLP5q3sveR</vt:lpwstr>
  </property>
  <property fmtid="{D5CDD505-2E9C-101B-9397-08002B2CF9AE}" pid="50" name="x1ye=51">
    <vt:lpwstr>WWNADVymxwTCVGerkrOzCU7f9WF1VfU03WoK4VVeKgHG4xEWvEw8r6nbeDLKEsmIkh/YsLFDaA3f6MGWwvZDOLerk6hRgfui5DDyCW6vRzX/P0m8+rz7fv7rQZV15gk4PZN7+Nd0ptTHzglOPBY2QU/eW3vU4+FHZiiVplPa03H2RT70jRb5JREYX89u3qZjMDXivGRqKuTGQjdE5BN0Bt2OPt61wt59Et5ISjifJwGj5+4PzZ8LgjYwdbGXcJ5</vt:lpwstr>
  </property>
  <property fmtid="{D5CDD505-2E9C-101B-9397-08002B2CF9AE}" pid="51" name="x1ye=52">
    <vt:lpwstr>u1J5uw4ytHQlurxDrwgaUGtUdfwpp3cputFE9Gx+DeXy5G2Dr5mLaCDlkvMyVxgE/4ZQ/pFiOnHEpNolkrDD+e2R+0v/nP6cO19qhd0u5xG1lz57DG09PMnRSqwhkN3dtLk09iSTlwvztoE7hwlyqvlc74pTZH2+FFJvCWqdF8NYl7iaoccQQGMWP+YbYEhJVMrasmS14AG0jahYHvm70DwQ2LjpvCyCtRIn6gPKmo46KrPnEWMfyVRk+yAFfmo</vt:lpwstr>
  </property>
  <property fmtid="{D5CDD505-2E9C-101B-9397-08002B2CF9AE}" pid="52" name="x1ye=53">
    <vt:lpwstr>aD8lkkTGLmCZE7k6E5VUD5meHJfQvalg93LIo0lVUA6LfYmjAWw9Z+YlBk6ENB004gge66m7B23fpgB0VtlFihowrnFLq20Lfn/DIzFT3mWfWUz6grLskqOH/TcGRrAktTdX4J7+7/kc+xN9xRtj5+axR6mfneHYzgKfXL7yATyXf/FLOItgwSXaFjaUd3+edOBKxPVqqoT112l9QOQOrBosD/0OjkeLtfUbPleQzEv5RIFrM7clJGNgFTQn3x4</vt:lpwstr>
  </property>
  <property fmtid="{D5CDD505-2E9C-101B-9397-08002B2CF9AE}" pid="53" name="x1ye=54">
    <vt:lpwstr>bQdYSIwsvFO6ZaHTmVh4LTcQ08jEq9rtSaVssliyrGHKMhuBv+aDgdazSFRX+ad8Y7bKYWrJOGHmfeNhTeGAk9VS5ob9fYwof01EWxxX3mL1xojlZyy8DZtuExQX3tZNRQb3nK+ekHWlGah8xtMmUJQBdBTdr9t7+8G0ArladymZkFfvC5YB6kIcoYz/+0KBUzPnHkTi30SKaAd2Ng6deNoJS+RAT7HjJwOguvEUCJ/I+JwPu0wGSSXm67FRRrS</vt:lpwstr>
  </property>
  <property fmtid="{D5CDD505-2E9C-101B-9397-08002B2CF9AE}" pid="54" name="x1ye=55">
    <vt:lpwstr>+WHlA62u4k7c/r+BeSSDxtBdpJdKvBUS34R74sYuRfIOzUn59Xi71MzU81hseVR5L0hBnpDXgkMGQjy5ApKCL5jXEGB/i0GzOiF4hDcvcjz2wUjfvEwrBWW/yalc7e/M4XaRyk8CYMMmFd/t5/hPRBKjts0v90RoiJKad/jLRDD5rjKgsNtlqnRqwoFgX+T/BwwuJlkIOo9Kv0uRUB3q/Vze9t7ekQu3KvzpUktWd4N31ugAqDL1Npadc3R8FYG</vt:lpwstr>
  </property>
  <property fmtid="{D5CDD505-2E9C-101B-9397-08002B2CF9AE}" pid="55" name="x1ye=56">
    <vt:lpwstr>pwjlTKpAoU1/Kgd3b0LC65Y6X4ZeJ+x+FjMx6nAynAzKxPon038zAEw/CfCC4vmxmDH1YOfzZ6iR0YNbv+5uMskPzhQmxb4wr2PX2/Axew1/FbDj/sIDLfNzpQ4JHrPQO+iYtflvYubghT29++F8oiWzLiB883egkvX3l15xIQn6sw/u/ETc2zapWXf9/vHwNfbtqYyPBk0IzoeJS0rO6Q/IyouD1crCnJBnOD3eOBcUb5EJzYIRjCpkbeyeswQ</vt:lpwstr>
  </property>
  <property fmtid="{D5CDD505-2E9C-101B-9397-08002B2CF9AE}" pid="56" name="x1ye=57">
    <vt:lpwstr>9a0NamBw/riFO9WveAn61XY7WjS0ZT+iwCdrjZ23lgsie18coGRdQkqVcn5Isa28qlzpuAywiEQaIG/1VPvaXn5Hxzhf/USq/QIHmCG9cmKPKc4rUkfZj7p8PoJIg7k1SHzhkm7mEftZqDww1Wmn1VSawvUhn3rE+FKiTebz4wYc3FYPOCNWhBo0VVYvpRpV0eFQxLJGer8jWRRI3SrT7WN3KtX/oyQV7ACVxUxs3zm2iJ+Z9o6q7YIjosMkwRO</vt:lpwstr>
  </property>
  <property fmtid="{D5CDD505-2E9C-101B-9397-08002B2CF9AE}" pid="57" name="x1ye=58">
    <vt:lpwstr>/yjVcNlObaLyHqqsoGcx8zVMKQ9fiVAuXQ8E3EvtMix86HuDObfTdLcz0zcqQ+6sqGK8U8mRbZ9jUtB91/BLbGMLHNmvLhQJIMyfjLC11/5soFRAJF36ft6iJVOpZ7Tv92d/T9gTjDlY2fRi6RdKFjvOjfD0HfP4UJOY3V2sIr6MsH+lq2AKd9zNaW4uoRPcG4pwOnPcwFod3N5sRnM9FjftvoMbSftSVeqake8JKbV5lCn4QNxX4elwQplRWGG</vt:lpwstr>
  </property>
  <property fmtid="{D5CDD505-2E9C-101B-9397-08002B2CF9AE}" pid="58" name="x1ye=59">
    <vt:lpwstr>mPZJkqAgQg63b+IVxMCT0BHQn8pwXD2dSI3GCpOgy9F6+asvty7pqsjtT4wJdhJVcItK6+rZtHL2fmpfflMvf79sbHDl+Jf7xizQRnfBqRCKplfVaDHjtaiOXhzxnEchWmJbzXYCRkw/eO7DBmDLJU8NAB/cNT/ZR/9A9OvNMpq1jHMB58XYiakaI2/0BX05F4diJsOOfFVjz7xbQkzv8TGATuVVd//hGmvc3AR1PiJRXjNFc830h//ZUK8yu7E</vt:lpwstr>
  </property>
  <property fmtid="{D5CDD505-2E9C-101B-9397-08002B2CF9AE}" pid="59" name="x1ye=6">
    <vt:lpwstr>795r17hYDJ+DEfkecPZ2rCR+nfOYQmGRaSwG6e5suAI8W5CkMoh5Z7uN62c8Gws7O76CO84Fz6d5kYUW3ii26KA03eWYfzSuFHwz1HbkgCEsIKNsNNnulsPP2nmGvKBstt/mNOblOIDVgJ4xS6r85n+wiOtymvh93wXCR7FzcD3FABsUF9BLc8gIDg509TKrJqvGuJfL5Vfx0HQeWUzOKnXAJouXh14PkkMA68/vGCeK8f4dHYLIDJn98HWXo7e</vt:lpwstr>
  </property>
  <property fmtid="{D5CDD505-2E9C-101B-9397-08002B2CF9AE}" pid="60" name="x1ye=60">
    <vt:lpwstr>VIAsp4eVL1bZSF1VE+ecQ2qe8PqLtQQ3hxy2RbXGCSGXl1CDl3e8DGFKxVwz9jLCaBA8WfhyJyyDkFCGQaWJQ0NH/uaDltPrI16kqGgTqCSBlSlkvP5y2icMNTxVNCJnJCLO4BDC4nnWBk1Z+XoGHEAj8M3Q30bN0JYhaAk8p9442R8GTlSACaA529qf4+oWUYBgltDwZEaPeQ4xYjzOL4EBiKmzDyZS468E708X5PVThqu6f+SiYnpgLC9O/lb</vt:lpwstr>
  </property>
  <property fmtid="{D5CDD505-2E9C-101B-9397-08002B2CF9AE}" pid="61" name="x1ye=61">
    <vt:lpwstr>M1uTiah+vrnGELKjXonCLuworybHIX9JIRftEtcSLtvRJj3bnmxe3DY1OGLOpKmQKV1Ar0VqHD4t7WA1wiayKuz4gNx//FoAsKh5P6oaF43pkp7id3Ra30DvaEvgoE0W2bdj6UnYFqyDfzaKedsR/slzvBgLt1SXamao/IMCVHoOaUgbQDazlDDu0ottm+OGMAhL/ROHwQzBkJnQ343tcb3p+SveA3f2Wvv3hvK9Gs3pi26DzeMCIh4PstkyasT</vt:lpwstr>
  </property>
  <property fmtid="{D5CDD505-2E9C-101B-9397-08002B2CF9AE}" pid="62" name="x1ye=62">
    <vt:lpwstr>emiTAxAHnOKjzuMSzlDu1PSJiYw/4CpKm2QbofwHFz8wPWkN9Gh0SKviG8coeRm8GUoxlUi8E+FOXHMo0LPB14jlcetCjjU49rUR5am/4zaOnSMbdr+yBaUnjOTombhcuju8PwKCVUTcnaHuM+ssz0SfkqcfROHWSQhIWMUw8jN3YmM3B76/eS8+vqB33NaVMg1GjReupt3tl++d2TNfjp2WhjzjqzgF8yd+Kfoju9YuDZQT9b4Tg7tun7sUmtY</vt:lpwstr>
  </property>
  <property fmtid="{D5CDD505-2E9C-101B-9397-08002B2CF9AE}" pid="63" name="x1ye=63">
    <vt:lpwstr>6LZYzgttKSRBlg6JWPL0Wzy+OZTBSOJSE5NA0qxNOBBcD2eacAINThtySzVC0b05JSYQnG3BPDZHd16vanoahupX55aOIUB3zkLLYMtWcX4MNZ27Pe1hCsguTnUgnZxJoWKjM3WL8A3bUaYn2DZX0Pf2Td+cifVm9DLvdSYgN8C+qpJFRqfiEYT6Dc1vvjRrSg3CGtVyZhnEQWf2Db429sZ8nsE5i4r79ZT5yK1AAJYuN8/3IknHy/BUZTSPzXH</vt:lpwstr>
  </property>
  <property fmtid="{D5CDD505-2E9C-101B-9397-08002B2CF9AE}" pid="64" name="x1ye=64">
    <vt:lpwstr>HtB25zPRrZxvZ66ck7bU7pbBkRPZm4FuIJaak992iJS+pMbw0kmezscfjw054kq91t6Rwf9ZmppXhXeX9H1cyFG48fJ2+6SxXFXTqdZXx8+rZWbJ5C2nZi9Tq4mQiXNY3uszdVwn/BeewKXB7MqfOI1wCoMIcyHey9ul9yO2pGlzRn9uENpzG7IvfcNlrYZ5BvfbBlala259wvJpKUA886lQK3A+Jm3dDoROJn3hBCetpGrUzlvnRDYASkxnQmk</vt:lpwstr>
  </property>
  <property fmtid="{D5CDD505-2E9C-101B-9397-08002B2CF9AE}" pid="65" name="x1ye=65">
    <vt:lpwstr>BEUSqkH5MzSVGFvg4qi5/7ljTqzBf24rYI5B40kq2NH61L+dH6jeuavHqBEf3hiTDPETulLt7DjKNJo0zIrCFYcXyLBNw/w51rXIDN5/k88JmgYYD5Dtcn6z65ozAH4yZT0hLwdo3C5NlU22zL+vyV19wRDkzhJEpF8ItGTg0QEsbS5jCdwYETeHEhw0p/qdUYZb8wa/tDO1f/26ROBbQlijqJnlleocWTkUIl0w53tUsRdeqxVq4AnCr/vomhb</vt:lpwstr>
  </property>
  <property fmtid="{D5CDD505-2E9C-101B-9397-08002B2CF9AE}" pid="66" name="x1ye=66">
    <vt:lpwstr>lH0m6i/Zcg1DijPDSydu3eMV+TuT6XS4phSP4W9bi5rG1d1dE7d/MTKMImQouqbARLNrshlg0g1oaSC8XsZJWXBCDeZihsJwON/hYfNqGZa7cm5ns/CaTNO7HVH9MJc5afzlO2wfFmeQ1cz3JSpR4z5v6UIVXHFx4oU5ZZsPSJKomJaAoj4Qb+dWwW2bLCABBdEAO8gSFO424z3N1Z/e/3N0DISaXqVghf4QQrTBaGZDmdQ9BBcz8w0S1l9jjqY</vt:lpwstr>
  </property>
  <property fmtid="{D5CDD505-2E9C-101B-9397-08002B2CF9AE}" pid="67" name="x1ye=67">
    <vt:lpwstr>HAeaGjA+DGa66N6SzEFFDKCAY+Tm8SCd17HhenoKbPK6c3zNQMTZICEX1HxvOGFhpfbnO3QBYwOVOQQZPXzpLBlXH19bYI8zKOGNY4AwWoHUL+CPPgc/mhMjXv5deEwt0DFCaqmWXn9hs7oywb6kIBdknxkcIqyHPpVdxACytRDY14ywV8AHfUBkqYH5Zst3fkLZrkHuPK3rW2tA/f6NJoX8EAvhqe8yYdJ6+92hB5LO70t0cnL8mZ2tTvz99Cv</vt:lpwstr>
  </property>
  <property fmtid="{D5CDD505-2E9C-101B-9397-08002B2CF9AE}" pid="68" name="x1ye=68">
    <vt:lpwstr>G3pPxyrxmW+4W6GrM0t7TTDQV5ncbZZJzwrIzDGzdJeXokkGvYfHLhJjxKcl63Is5PMJ8eqGGbUyMU65JwSbCllEopzJYbQ32lTmLnDV6gMVkWkjiCj+TienepAjKVuAqmhiD+sSdOJ2vFWOdOgLILruG6dinyr3HjN+3St+vr9UiejWiEAayBENz0Jp4OgPOHUfwIP2r5Lf749uxas48Tv0yjf/iN63GhDgoW2XxOn1y7da4HdmTldYLxDoln1</vt:lpwstr>
  </property>
  <property fmtid="{D5CDD505-2E9C-101B-9397-08002B2CF9AE}" pid="69" name="x1ye=69">
    <vt:lpwstr>BYds61XvwUcnBZlUpbTyGNMcbd78l1vuRy03tyfSNkUckNFBvo+8u9dW2CZ9PotK6fQSA4iIs5txNQ84psqHGm2C2cNTWO4oigxcfFi8MlE84l1SI2OdurXSrL3Bp5FfdrM5cyUdy3z5E043OmwnGp8pevplYa4TKJgDw0rsQqvIWKdTZ55SkE5NfKmudDrwpFxEETmE7PA+YCNP7FKY4+RtFUnMXcR64U5qIhoKUZ4tKiShEFKy5gNnWokjtJJ</vt:lpwstr>
  </property>
  <property fmtid="{D5CDD505-2E9C-101B-9397-08002B2CF9AE}" pid="70" name="x1ye=7">
    <vt:lpwstr>B2Lp9qfB7+omFMy0H0riLdvSuOJCFm6h3hVcT3JE4pMzCBhx++sjRs0fIay6fUdzMwhdh1H6Zss2pPziVyMfzBUyPSUcpgH9pFtuUV+lXiLS2ZLoYFI1fbYpJ3QLfzggSZjY5CmhJZ0i2gDWMz+vYGBbstOdBy6221jsawIdjs4j9+H3LasVqFzhXU8oKfyK4yN7n+83yx/fdZOe5STMa+gtwkIZGzLt8UQ1/Y8IG0ovDrtIO+Df9+0ah0Q6Jf1</vt:lpwstr>
  </property>
  <property fmtid="{D5CDD505-2E9C-101B-9397-08002B2CF9AE}" pid="71" name="x1ye=70">
    <vt:lpwstr>o7NIOm35bnQnmP5PjHTLzHR6tHS2S/lQycmjGgH93mCybnc2UqImoE8sGsM4Y06bBO5AVDXJZT3S2fHBCGzRG3x0m999OxhVFXIMfhpLINyI0S/gUQ6d3nWo5eTv6xTx0HttOBPvfJ58YSGOV3qSNBI0g44XlR6Qmgeq0RUEBHdTBDgQ3WQQWJt2vruIOwPFjyTMpBqnivuoYbyZbtDh6m4ahLGdgvW/touOnuOUbj56mZmhG7w+QriJaFqB6sA</vt:lpwstr>
  </property>
  <property fmtid="{D5CDD505-2E9C-101B-9397-08002B2CF9AE}" pid="72" name="x1ye=71">
    <vt:lpwstr>v5MmDEaiFfgOvNp4nwPKX0OHZqgSRV7nWZQZvaye8ZeKbkkA76pzf0DiWVqOAwNXzRMhxAlaSrOgqd/PIbCz8/TPbHGCWdBOUCRSXZMYzupkj8D7inXu69BI33URAu8CegPITjtMjBHi1i1uUD7Ta2G6X4v2647Vuvg9fM98adX4TsFmlN0FGvqMLLFNIuavwXKKXOr0Q+dBZZC9/Ykq9sxQTga260h4601qDXopowUET1wLsLiORa1P3NiUkdL</vt:lpwstr>
  </property>
  <property fmtid="{D5CDD505-2E9C-101B-9397-08002B2CF9AE}" pid="73" name="x1ye=72">
    <vt:lpwstr>aae8900t2Z/fywjNicNMeaAy6wecQxsCZrUprI125K8/Vk5NeAPnt0cLAYrxblQbpxEqnq0DpQHT5LYWjFQf2V6dGpVi8e83xCkRejZVdWSB/I4CaTxR+EJc2oYuZ9vk51c2fls2St3Q6PdW2/vb4R0jyOmg07TCFfXTZmVNkqnPBi4LuS6AwG5gea32lT8XeYwoJjgodesM5PUx8F0Ym/pZodKlX8yslGd1hsUdvneiCCJa46dmHqJMy/g2MD6</vt:lpwstr>
  </property>
  <property fmtid="{D5CDD505-2E9C-101B-9397-08002B2CF9AE}" pid="74" name="x1ye=73">
    <vt:lpwstr>8pFx59XkWWV8ktG7f3dA3LX4xeC3ePjWo6nVlstxxi6qEtKHJWoo2e7RcXbOT8NZSkDLBJ3uSOn8/kontstgLVxdqpApdg22TowQJ/B1EX1ovJWW+d6TRCeSH96GxkHUUS1aBRQDDd4wdygAivPxqPwDb/tqyMnwVBJ6pCHzYVJojaHFN48IPjR8mvUxgwYXA6LX5KARKRLDac5+DM/YtSntHnCzMpopRvzcAZIopgxWH/WWczPXxOFBxAlze9b</vt:lpwstr>
  </property>
  <property fmtid="{D5CDD505-2E9C-101B-9397-08002B2CF9AE}" pid="75" name="x1ye=74">
    <vt:lpwstr>rKfkzaY8louX1MXAzjBUsa0gx/pognOWuOCumlFyuYsqPP8XdjskfSd+DvU2P1MmDjT4caMaAN/1xeAWgBEqtmnpnUbP2n30Eq+lUKguEyOV/zD7DNuNBNuwMiAXzPGzlefC9xBS+zz+NWfVmucjiJzmK7CcOqTkI+xEbC2dw6oQpkvei1nJHveSiNSUQNVCwVrPwNrFmDAssnTEVhVDBdpGeKZJg5HcL7ETQqOBzzVe6fOKf5ySPgB5GbzZZop</vt:lpwstr>
  </property>
  <property fmtid="{D5CDD505-2E9C-101B-9397-08002B2CF9AE}" pid="76" name="x1ye=75">
    <vt:lpwstr>RiQvuppqKHo5xgRVkZTdUaT+PNJNf6XOiPAaVE4W1z3aSzX/lAh0JrLRupjxN8NRuselz2Vqe6wG9Ipljvgt+496e60WxsNx7IB9VxBMs8cTsCYsk3TxRy3wY5nei1YIQvxB0QgFc1CkzkN6wVisS+CldbbtVmNKMeeI8uTO5KtWkvDXlJYMywHYUTglVs2cGfLOVy3WuoLboPumbnLpDexb7UmacNjvKklvLS1l8IdFNxTh9FmsHGEPOQ+wHCz</vt:lpwstr>
  </property>
  <property fmtid="{D5CDD505-2E9C-101B-9397-08002B2CF9AE}" pid="77" name="x1ye=76">
    <vt:lpwstr>lJd3AGG8Qi2TyMSQSnpKrzAMx3dTe+eGT8tyzg4csqk1qxtCPaRmdUItEYw4U7/irAanKPrKjS5eCUA21S9O6BtRmGAv83DequEb2iDkcpJ3aZODyI73qQwCyH3s8j4eYL6wjIW8NmZWPn7PexBlj3J8WvAyXDSDWwOYekhtMlfpme67MWXcU++kQ4RtQvSHr9y+WdRthM1F9pzmL0ZhQfDpFFDz3BDAKgV+cFu3WRcj69QhfrC0KLaEEIWyCpN</vt:lpwstr>
  </property>
  <property fmtid="{D5CDD505-2E9C-101B-9397-08002B2CF9AE}" pid="78" name="x1ye=77">
    <vt:lpwstr>tXxSaZjzV+b8g9MEG8p2y6vbkJNB6iW7AnzApwq+Pp20VjDdfI/u2YY0XcmiyZMq7+3cHoZiwGKG1SI67RRZaCkKRcJlLvfDjYAA8yiHFzTdlE2hvdr+GRiEJMZjRY7TDbEHB3CDs68+ls1ymBKTFCJMGwpIO8Sb69zeWm63N6EqMPnau/R5ZdS04gdQ0r8pPl0gvD1HVdKy0xPmVrDjAVNpkmjAvY6mUkm9MoUiOxV6sqvafq0UDsGuwe5Puje</vt:lpwstr>
  </property>
  <property fmtid="{D5CDD505-2E9C-101B-9397-08002B2CF9AE}" pid="79" name="x1ye=78">
    <vt:lpwstr>QRDwsXB0XftVloY5jSsT0F+JMrBvggJtioUPUiN4elMUjW5GtJm77H1DpOJ38VnTMH7etgP4Z7d+CAYrNSJzTdHV8WAR1r2sCG0BKAeJF+DtybsRgFOsWnPqISw4IAamPZbkmLq1oOg2hGmZgVBX4aGnVHT23g3vnYe+BNujKhYEgAThas/0DNKtr1t+LJzRKyos354OvyTHK8G/4Aq8jaXJpvpizai77QqxkjLg23eh1rJdMR81JeMccYTkQes</vt:lpwstr>
  </property>
  <property fmtid="{D5CDD505-2E9C-101B-9397-08002B2CF9AE}" pid="80" name="x1ye=79">
    <vt:lpwstr>hBWm9GG7JUTDolLeUa1SSQYA+6bJV3J8Znlmxm77Q0wkYL916KHlIuPKa4/hvCLlmVYwDJEURt5FDQ3kh5mvS934BvFfmuClaTRJJ99E8GP4uzF23N5Qn4yaRDMID4jractF03mWxruhx0cwSS7ahUxYO+MhetegbHWUmdm5vPWtxhnmaZ8FBA2WghfGZRKOJLFTnBRz5SWwvdLh0ksMvOxw1GbvDbnPpN0TUSrTHHUXv5F9PTsqi62nhgnL67+</vt:lpwstr>
  </property>
  <property fmtid="{D5CDD505-2E9C-101B-9397-08002B2CF9AE}" pid="81" name="x1ye=8">
    <vt:lpwstr>/IFlEHkKp4OGy7SSsWzF/ClUpOy/Lpu6zBD/ghL9MHMk9v51UkZE9ioF/zI78EuX1GFWflFzHKSMeKQPv4cPizB9v/ITSi7drYUxrRrTvq9cZH9JwNa1fi7TIPmR8sjNnvxttnf18H1XvbJl3+z7ebrKRT9pfe3e2cHZvnQk55hoH4iZmbgxNnwIK1k6mT78kvMGMENJ58QikqXuoJRAzaYZReVQO4LTBlV7/ybdWrOidsET16S8pZ6m10a3eTV</vt:lpwstr>
  </property>
  <property fmtid="{D5CDD505-2E9C-101B-9397-08002B2CF9AE}" pid="82" name="x1ye=80">
    <vt:lpwstr>QSRX3xirzd9qBoDWGGMRsoRnC5eM7KbV3WTgCZhZnF8MLo8+8sXdSLgvvoCU6QU0ppGdn1mvs4rntGYxIw1OW/Q27AwA8mZ1OSawSrdPOYQL9I3nFvyCfVCuMCtCuGA5ag51h4QFu9GBOCxZJ19359J4VEEhK8kEcle4mF8vq0yHcrMc8QS+KFEqtIjFQUxi0C2n7FhQNCh95kiTMAduAE7hE1GChkzYotljUxq+6/o2RTNmZp3Mk43BYSWiVAA</vt:lpwstr>
  </property>
  <property fmtid="{D5CDD505-2E9C-101B-9397-08002B2CF9AE}" pid="83" name="x1ye=81">
    <vt:lpwstr>Y0+L9DPw7iA8oHRzdVyre/cA8wSmwTgJsZFguIC0JeErQMLwkuANf+5r1th1OyVoCeiZFVj/XT/c9uu3yto7PoH4s7UM9qbcTUTXvGVZDYmJNrIrdWENvQN46l5HbHftTfDRS8osLCoBK876H5D4z1vGb85L9WtL3qpuEcNbSQGeOqYSC/R7ui8WAgpcGFGlxFEylVvaePz9U2TJnbWOJgfTDipIFSEdao9Fqz2XD9lyKkTD0DQ64lWjeqC6o5l</vt:lpwstr>
  </property>
  <property fmtid="{D5CDD505-2E9C-101B-9397-08002B2CF9AE}" pid="84" name="x1ye=82">
    <vt:lpwstr>TCFFe7A9S6k2ECVqKISfhSOtmG717kWgSOh4uLGYcg8s3rqOX2qRR0vskOaAfjtZKP+p7Y+VqaRbSC6mRv3EYpP2FzxLUsT+T1HWsgwKLJPPxAtIBS+Fbs3ZKrAuF4Z7K44Gfc8uVEwZzfzHz+rgzhmaccrahNuIaltp/3+8R+SBf6sGgvhEg1sPrhp/HLY6oiPxfE+HVVA2b8nyawaDuiI7YZd/8VLeBqRAtfHwt+wiVqR742vuwQAd7pRMaTt</vt:lpwstr>
  </property>
  <property fmtid="{D5CDD505-2E9C-101B-9397-08002B2CF9AE}" pid="85" name="x1ye=83">
    <vt:lpwstr>KPv/Ro04/hQwEBYC+8+q41DqPhMcekVlnVO3HfYbqP7x0IGk6oA0OLg1vW+04a3kEvqJDt3l7FOgaIPjZVnWhk8ka9JPLjtKJIYw7YmBnd3q07MRexAQ1CLCbu2fWUjgnN8J8cJgG52tTsMZODdB1X+CDHztZM8qaAamrFl38vaDnfq1x8KO/NJJgX0APJn8ObLzFrrh/LNGMuZOy6TBF75L8kb/nxFZps7dnZ1q7juju50dIE7W+HP7wsVvmUU</vt:lpwstr>
  </property>
  <property fmtid="{D5CDD505-2E9C-101B-9397-08002B2CF9AE}" pid="86" name="x1ye=84">
    <vt:lpwstr>DBdBeD1u7WSc1DElGa+SPqIyAPnDjL2WYPVLWrzlNzcjqgF0XLvuCql/W3ThuGvLLlISX+/h/vyvtseB/2WRQrPqCaYA3Ok2Gqr6agkaNgaYgBPx2EsLL2QAZCCpPUM5saOuLaMmq73dYrJQZ990IEXIlwlFGjHTSETzXtT7cEf1/jg2rowP0Rp2rEAElhatGdENxpMM1Czqjjs/iNg+wny+Fsv/EP6MwgaKC6nxVQYbHdz+/tBJHn3CZdk37po</vt:lpwstr>
  </property>
  <property fmtid="{D5CDD505-2E9C-101B-9397-08002B2CF9AE}" pid="87" name="x1ye=85">
    <vt:lpwstr>r1MpMFFwTj6P8ABKaGnPGFAx148HKcX4uysaZDL2oVdR4hq7IWhiTDGPZhvBYRDTab4NHyTskgNetRol96L37ZYFd/qaXVWQ6Ac4Nvvj0dhKdP0IPjszPegrmR0wY+jNBS1ELds5qza5+oz5Lz92M3XJtbKtug2lsd23TmdbSDh1nD8KXVI7KLbiId7e449bWBVbFCqd/t2mYyh4Q4TweLVdc/mEo0XuuqYo//o8z4oRAbKHgzPkTjH2CIwNYS2</vt:lpwstr>
  </property>
  <property fmtid="{D5CDD505-2E9C-101B-9397-08002B2CF9AE}" pid="88" name="x1ye=86">
    <vt:lpwstr>cUeygazj1A6jfAarNLspHzgPLxAgxxYkFKwI4XJn1pnS+6TbIj6vsPqs6kpe8MtA5OjrDR+CHCrP8SYKrnFnKMe9qq/GcvPBE1V3rd6h3cdTAM52zih11o5iiXVi/paAF8H8nN/F2Lw/b5tqP28bfPErelQa2TjZm4c7NtxfoVBstGLnvcukTZrl4vX0Vu4FW9niI3fdpXpgK5JRWGS/HxuPoJwJLxWc8X9rAbMCX2/nefDOhDqVMJjIi4gc2C/</vt:lpwstr>
  </property>
  <property fmtid="{D5CDD505-2E9C-101B-9397-08002B2CF9AE}" pid="89" name="x1ye=87">
    <vt:lpwstr>VmmGQAlZF7DErBXfzR6X81f6UqODCGfO1QSCY9aodGMYQ2FeoJPwvkxmxzZRIbW0TifrpS/KxiXg4yIzDrq7VMMIeEMeB3xfPLjAh6hDHwfLbn8Lg1YC6SPZ8faO/r0QxEhmOpinTNmzGAHgtfE1R1iN5rP+7iMIQIx8fVd3LXTgZfeQp1OpY0j0ma4C3V5DjUaXrPd3aWcSPA1GfreFPMYp+W5uBdJWlwGWTZUMl1TdzdXKFgD3nIHojiuymCa</vt:lpwstr>
  </property>
  <property fmtid="{D5CDD505-2E9C-101B-9397-08002B2CF9AE}" pid="90" name="x1ye=88">
    <vt:lpwstr>zjGnECfy6Si3jlEpArbO+k/ExQQpv1hTxixtSIi9J7L4sA6BN7Jj86qLl3CvZGXSRHg1eq6Dlb1juL+880TomPmMYMqK7bVhrD6snfpuAjTXQgNtWqvmakrwxra0VSW6XjbRZVVH/PZBSB1ocr6BDOZ9RrEdVwi/Hklrm3RmcgmCPzUaBfqkE9sjuj0ikUIA0uX0WShH7xaRjf2eK/40R1e62+L4LDiBkpSVx81cHuv7KhC2qwRIVvm6XiElx6/</vt:lpwstr>
  </property>
  <property fmtid="{D5CDD505-2E9C-101B-9397-08002B2CF9AE}" pid="91" name="x1ye=89">
    <vt:lpwstr>h1IcE1GC8W9n3kIuq+G3DVA5+Hcsc6dlGZOJQ4crfTuGR1q3cgKbh65P58WhgWsikHmDZfjHaxLAL31hZGbQpNACYc/XcTl8UrtX4Svm5nPrkxQmM7sgINswSbtqt7nnzCwmUIyxanbDsALzfhHjx20VB9UVL5wuSUaisISbVo6cPv9pizgIpJ0WsNpF40cvNZNpgeveHsLwyn/zCpT5rhUGhr+icSdmNMbd2hY0f/F1/QsgFHc/gpbGeXD5YDg</vt:lpwstr>
  </property>
  <property fmtid="{D5CDD505-2E9C-101B-9397-08002B2CF9AE}" pid="92" name="x1ye=9">
    <vt:lpwstr>NPAsvPNbDIwe2QAaDWyHfFgX+GGPEwSNoXB3NhSBwSBsFL8QNo4ICQCVAF5ghQ/qwNk6uO6XF2JZUJ5bWP4/u0AHdCI/9c/q9NUyewJBhBIEbSyoD1K9WjdsIWbXtXDH0aKqY30DeiFmfHifjzGtJS9y2/q45E20WbovTAvSK9AUqG+WJtrF3DMHKfIH2fEDGD7y6LSZVNHtTyuvbIuSBulv+5PN11jHE0xsgcy/nvam3mlFS7Aj0xB1uASPggH</vt:lpwstr>
  </property>
  <property fmtid="{D5CDD505-2E9C-101B-9397-08002B2CF9AE}" pid="93" name="x1ye=90">
    <vt:lpwstr>pW0Z95lrXxtQ5LZPE10WxRXPpqS9ZMQrHuC++w9SKAJfbD3uGb2LiKDv0nFwr9Aiq+LebZAloRqPHE94ifq6iPGyssnTCdpImMHzth0a/tgiy2HB5EprWgOh8trIg3aA/oWMSvCj8FPkF12UggjIK82H58n27OfgVyBpxP+NRc1G5AY08NYGOzCzwOH6MJICSYzAvqG/ZVyfHgrd71kWJNioxRjFruXDRWnPTho1c5SPvYn6/lt3nnwTXaSC9Ej</vt:lpwstr>
  </property>
  <property fmtid="{D5CDD505-2E9C-101B-9397-08002B2CF9AE}" pid="94" name="x1ye=91">
    <vt:lpwstr>h1pRhGRUDkcgQNkPj5oT7QkrDAtXQKhoubIGQrk3eRqSIGtvZI9eqmCToDWnV4HovqEIiCbZz940xXtnbxHLeN7VSEqY5qwG3NwU3UBI9ZOUAyUwNBpjnfDX9MCBYAMcf3WnGNp0Unvwp0ds/AFA54Q3yHuOVndvdnh5xch/L9ISJilXc0aKcJRC8J2AGJVB2AFU6/4Ggq+2AbDnB7EgaC8EvMAGCjLGNZndsMb3d+KvczdIdRKisAQHT1M1giT</vt:lpwstr>
  </property>
  <property fmtid="{D5CDD505-2E9C-101B-9397-08002B2CF9AE}" pid="95" name="x1ye=92">
    <vt:lpwstr>N1xdft3wLSNpF5hAKipkKeCzZQTlPXQmSz5pcoQ+knxeP6BRsKLpQxFG4+9f5pMsSc3g589bvcqvgHIjZhxNz4jrQIlfPxyYCMvGB8ifYWI2/GX7ngkcE/47v4FLz623GKPOaH8cM7/Bjff2KuQZ3iUaZOd4UrsQZu2apK2XjofCB/swz5sTKAvx6/ylkr07VFPkQDrT6G0fv0VGlcEZx6zhNGl5t7sShF2VLkZl+OJNarD94MRmJK1NuT6YQvQ</vt:lpwstr>
  </property>
  <property fmtid="{D5CDD505-2E9C-101B-9397-08002B2CF9AE}" pid="96" name="x1ye=93">
    <vt:lpwstr>YYQSeEXHM3NeE5He8mrerCj5j1jkIEnP86xapDgy2eltE/4unFbgNXnLdR/RH+uPb9wOTQz092m9hf7ptVQYKEDzWA9E9+bWHTetCp8gIknv+gk1JIPxxy7Yr+wR6tyIdbMogSOFaqsc542i2V2la/sDe3tgdHZOeRntX3fW+eJKp/mIGcYS5076Mdn8K8Fvh0hZo2BDPC/WUXXKb1YyGGUER32XTpa+F6Sl7tiu1gNCnwmdKcGrTU5frtE/+5L</vt:lpwstr>
  </property>
  <property fmtid="{D5CDD505-2E9C-101B-9397-08002B2CF9AE}" pid="97" name="x1ye=94">
    <vt:lpwstr>XbOnCqaF+uH1DRSzWtWwCN6HMpfvER7TDLIsm1U5RkRBlyPhDrWcxfCA6LYYk2gziPPjlMZFGtSzfP+BXN9/g790y4tvKsYos2fJuXQjfp40RwDrK1ki9c4h2UnekhXQ8Okfvpc0Jntw4DSxfyHfAECji3+jDOL+V/9W/W9z5PyaIRV3J91IQJzpJfAS8Nyhvkjqy/cKXTtP2zOi55JYaQ9ItNcGmpL3RsAkRm1C5hKKuceVH0kCGrO/qsvE+Jh</vt:lpwstr>
  </property>
  <property fmtid="{D5CDD505-2E9C-101B-9397-08002B2CF9AE}" pid="98" name="x1ye=95">
    <vt:lpwstr>rDYAqipaoMPFirjRvitIq4DpSyCl7Hc8BkqnrIbJOxHVVrYnWgCxLKK9+zoEaSTgzXjo8BveKiFtqVMWX6/rXs2fUgeVdlxLxaqCJXlJhJ+Hgz5zg4HD26rBKAEpUo+smqlcYozrIx0zhGfVHMmBp7uTRb23LDxgT+Z9UtnZvxFArSd1elABf0VIksnSg7JT8EiNBpiul3lEMIgtGmh5c4ekqd4IODINbb68vN2UfiKQqzp1PIqu3tIdHJ1FmFE</vt:lpwstr>
  </property>
  <property fmtid="{D5CDD505-2E9C-101B-9397-08002B2CF9AE}" pid="99" name="x1ye=96">
    <vt:lpwstr>NRKZs83AzyhI+VNILeOpieDV5QHZl+lMjk4AWtToQ/25gwIbSTlUZWl8n5HSG4hmb+BwihXQAUJNv5Y5ew5L7oU/kiFRmYFAIvvdokb5aVd+eR74EVje3GCS+ngb8EU4JtTdRYmxl/yIMYDdPgD8Cja+f04e6QA8Fe3Qs1h9SWUUluwzMrYBySsfKsN+RJ9uytvuY5HBo/WaDobTtsKKnguAad0vNeMNWSm/rbFspz4vbb5Ntku2ugyp2alY8h3</vt:lpwstr>
  </property>
  <property fmtid="{D5CDD505-2E9C-101B-9397-08002B2CF9AE}" pid="100" name="x1ye=97">
    <vt:lpwstr>YsJA5kpmGKMuaERq/eTA5+U+bOAfwoBrxwJf1RGKdYUX9dqddOYxcTH+XfmFZF8ncpF9NQFPTNuOWJpFtE/jUSiXaQE+QIqTUZAs0eQUAWNM7V3qrALZ9Cajc35OiZLd6pCacNykVCjlIbXjsO/fqJx0w0YDxi4N40ZBlf2TFdnQZgTXATN97dMgj65wnyHdmswo6sbfaFzSLxadlJPUZ2KIBqVZgzis/SaDvaL+wb4MDGAmmfxeRDAJtdkQXTt</vt:lpwstr>
  </property>
  <property fmtid="{D5CDD505-2E9C-101B-9397-08002B2CF9AE}" pid="101" name="x1ye=98">
    <vt:lpwstr>2azzauDA4rSnOpzBzlGpBiq5is6kjwSnafzGcM3I5zEmRvQwCZNUs+zvVhfr0g+cRXXUFcASVCp56DeJF0rBOQV89cAVIk9fj5B2zFrzr5ykEXjIR0IAOLIum4Ux99RjTyS8OqD82BeC/4LQiGN9sNvBF8Vkmcf+hE3FOvw/cKpwRGWxOI5M+vOaMTjqf7RFMkbmH/AA8KQd5gYQAA</vt:lpwstr>
  </property>
  <property fmtid="{D5CDD505-2E9C-101B-9397-08002B2CF9AE}" pid="102" name="KSOProductBuildVer">
    <vt:lpwstr>1033-12.2.0.18283</vt:lpwstr>
  </property>
  <property fmtid="{D5CDD505-2E9C-101B-9397-08002B2CF9AE}" pid="103" name="ICV">
    <vt:lpwstr>3915D7FE6B664A069B9A9F1E653C213F_12</vt:lpwstr>
  </property>
</Properties>
</file>